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1D13ECCE" w14:textId="77777777" w:rsidR="006A3222" w:rsidRDefault="00AA6F16">
      <w:pPr>
        <w:pStyle w:val="divname"/>
        <w:shd w:val="clear" w:color="auto" w:fill="FFFFFF"/>
        <w:jc w:val="center"/>
      </w:pPr>
      <w:r>
        <w:rPr>
          <w:rStyle w:val="span"/>
          <w:sz w:val="68"/>
          <w:szCs w:val="68"/>
        </w:rPr>
        <w:t>Fumna</w:t>
      </w:r>
      <w:r w:rsidR="005608B5">
        <w:rPr>
          <w:rStyle w:val="span"/>
          <w:sz w:val="68"/>
          <w:szCs w:val="68"/>
        </w:rPr>
        <w:t>N</w:t>
      </w:r>
      <w:r>
        <w:rPr>
          <w:rStyle w:val="span"/>
          <w:sz w:val="68"/>
          <w:szCs w:val="68"/>
        </w:rPr>
        <w:t>ya Obi</w:t>
      </w:r>
    </w:p>
    <w:p w14:paraId="20706372" w14:textId="741E7C47" w:rsidR="006A3222" w:rsidRPr="00185AF9" w:rsidRDefault="00AA6F16">
      <w:pPr>
        <w:pStyle w:val="divaddress"/>
        <w:shd w:val="clear" w:color="auto" w:fill="FFFFFF"/>
        <w:spacing w:before="40"/>
        <w:jc w:val="center"/>
        <w:rPr>
          <w:rStyle w:val="span"/>
          <w:rFonts w:ascii="Century Gothic" w:eastAsia="Century Gothic" w:hAnsi="Century Gothic" w:cs="Century Gothic"/>
        </w:rPr>
      </w:pPr>
      <w:r w:rsidRPr="00185AF9">
        <w:rPr>
          <w:rStyle w:val="span"/>
          <w:rFonts w:ascii="Century Gothic" w:eastAsia="Century Gothic" w:hAnsi="Century Gothic" w:cs="Century Gothic"/>
        </w:rPr>
        <w:t>fumnanya.obi@gmail.com</w:t>
      </w:r>
      <w:r w:rsidRPr="00185AF9">
        <w:rPr>
          <w:rStyle w:val="sprtr"/>
          <w:rFonts w:ascii="Century Gothic" w:eastAsia="Century Gothic" w:hAnsi="Century Gothic" w:cs="Century Gothic"/>
          <w:sz w:val="24"/>
          <w:szCs w:val="24"/>
        </w:rPr>
        <w:t xml:space="preserve"> | </w:t>
      </w:r>
      <w:r w:rsidRPr="00185AF9">
        <w:rPr>
          <w:rStyle w:val="sprtrsprtr"/>
          <w:rFonts w:ascii="Century Gothic" w:eastAsia="Century Gothic" w:hAnsi="Century Gothic" w:cs="Century Gothic"/>
          <w:sz w:val="24"/>
          <w:szCs w:val="24"/>
        </w:rPr>
        <w:t xml:space="preserve">| </w:t>
      </w:r>
      <w:r w:rsidRPr="00185AF9">
        <w:rPr>
          <w:rStyle w:val="span"/>
          <w:rFonts w:ascii="Century Gothic" w:eastAsia="Century Gothic" w:hAnsi="Century Gothic" w:cs="Century Gothic"/>
        </w:rPr>
        <w:t>2046982072</w:t>
      </w:r>
      <w:r w:rsidRPr="00185AF9">
        <w:rPr>
          <w:rFonts w:ascii="Century Gothic" w:eastAsia="Century Gothic" w:hAnsi="Century Gothic" w:cs="Century Gothic"/>
          <w:sz w:val="24"/>
          <w:szCs w:val="24"/>
        </w:rPr>
        <w:t xml:space="preserve"> </w:t>
      </w:r>
      <w:r w:rsidRPr="00185AF9">
        <w:rPr>
          <w:rStyle w:val="sprtr"/>
          <w:rFonts w:ascii="Century Gothic" w:eastAsia="Century Gothic" w:hAnsi="Century Gothic" w:cs="Century Gothic"/>
          <w:sz w:val="24"/>
          <w:szCs w:val="24"/>
        </w:rPr>
        <w:t xml:space="preserve">|18 </w:t>
      </w:r>
      <w:proofErr w:type="gramStart"/>
      <w:r w:rsidRPr="00185AF9">
        <w:rPr>
          <w:rStyle w:val="sprtr"/>
          <w:rFonts w:ascii="Century Gothic" w:eastAsia="Century Gothic" w:hAnsi="Century Gothic" w:cs="Century Gothic"/>
          <w:sz w:val="24"/>
          <w:szCs w:val="24"/>
        </w:rPr>
        <w:t>Celtic bay</w:t>
      </w:r>
      <w:proofErr w:type="gramEnd"/>
      <w:r w:rsidRPr="00185AF9">
        <w:rPr>
          <w:rStyle w:val="sprtr"/>
          <w:rFonts w:ascii="Century Gothic" w:eastAsia="Century Gothic" w:hAnsi="Century Gothic" w:cs="Century Gothic"/>
          <w:sz w:val="24"/>
          <w:szCs w:val="24"/>
        </w:rPr>
        <w:t xml:space="preserve"> </w:t>
      </w:r>
      <w:r w:rsidRPr="00185AF9">
        <w:rPr>
          <w:rStyle w:val="sprtrsprtr"/>
          <w:rFonts w:ascii="Century Gothic" w:eastAsia="Century Gothic" w:hAnsi="Century Gothic" w:cs="Century Gothic"/>
          <w:sz w:val="24"/>
          <w:szCs w:val="24"/>
        </w:rPr>
        <w:t>| 18</w:t>
      </w:r>
      <w:r w:rsidRPr="00185AF9">
        <w:rPr>
          <w:rStyle w:val="span"/>
          <w:rFonts w:ascii="Century Gothic" w:eastAsia="Century Gothic" w:hAnsi="Century Gothic" w:cs="Century Gothic"/>
        </w:rPr>
        <w:t>, Winnipeg, MB R3T2W9</w:t>
      </w:r>
      <w:r w:rsidR="00EB5F9C" w:rsidRPr="00185AF9">
        <w:rPr>
          <w:rStyle w:val="span"/>
          <w:rFonts w:ascii="Century Gothic" w:eastAsia="Century Gothic" w:hAnsi="Century Gothic" w:cs="Century Gothic"/>
        </w:rPr>
        <w:t xml:space="preserve"> |</w:t>
      </w:r>
    </w:p>
    <w:p w14:paraId="599F748D" w14:textId="77777777" w:rsidR="005F226D" w:rsidRPr="00185AF9" w:rsidRDefault="005F226D" w:rsidP="005F226D">
      <w:pPr>
        <w:pStyle w:val="divdocumentulli"/>
        <w:shd w:val="clear" w:color="auto" w:fill="FFFFFF"/>
        <w:spacing w:line="260" w:lineRule="atLeast"/>
        <w:ind w:right="400"/>
        <w:jc w:val="center"/>
        <w:rPr>
          <w:rStyle w:val="span"/>
          <w:rFonts w:ascii="Century Gothic" w:eastAsia="Century Gothic" w:hAnsi="Century Gothic" w:cs="Century Gothic"/>
          <w:b/>
          <w:bCs/>
          <w:color w:val="595959"/>
        </w:rPr>
      </w:pPr>
      <w:r w:rsidRPr="00185AF9">
        <w:rPr>
          <w:rStyle w:val="span"/>
          <w:rFonts w:ascii="Century Gothic" w:eastAsia="Century Gothic" w:hAnsi="Century Gothic" w:cs="Century Gothic"/>
          <w:b/>
          <w:bCs/>
          <w:color w:val="595959"/>
        </w:rPr>
        <w:t>Portfolio website: https://profolio-website-seven.vercel.app/</w:t>
      </w:r>
    </w:p>
    <w:p w14:paraId="663BED2A" w14:textId="77777777" w:rsidR="00EB5F9C" w:rsidRDefault="00EB5F9C">
      <w:pPr>
        <w:pStyle w:val="divaddress"/>
        <w:shd w:val="clear" w:color="auto" w:fill="FFFFFF"/>
        <w:spacing w:before="40"/>
        <w:jc w:val="center"/>
        <w:rPr>
          <w:rFonts w:ascii="Century Gothic" w:eastAsia="Century Gothic" w:hAnsi="Century Gothic" w:cs="Century Gothic"/>
        </w:rPr>
      </w:pPr>
    </w:p>
    <w:p w14:paraId="12A3C044" w14:textId="3508507B" w:rsidR="006A3222" w:rsidRPr="005F226D" w:rsidRDefault="00AA6F16" w:rsidP="003C2F9C">
      <w:pPr>
        <w:pStyle w:val="divdocumentheading"/>
        <w:shd w:val="clear" w:color="auto" w:fill="FFFFFF"/>
        <w:tabs>
          <w:tab w:val="left" w:pos="2051"/>
          <w:tab w:val="left" w:pos="4912"/>
          <w:tab w:val="left" w:pos="11240"/>
        </w:tabs>
        <w:spacing w:before="420" w:line="260" w:lineRule="atLeast"/>
        <w:jc w:val="center"/>
        <w:rPr>
          <w:rFonts w:ascii="Century Gothic" w:eastAsia="Courier New" w:hAnsi="Century Gothic" w:cs="Courier New"/>
          <w:b/>
          <w:bCs/>
          <w:color w:val="595959"/>
          <w:sz w:val="18"/>
          <w:szCs w:val="18"/>
        </w:rPr>
      </w:pPr>
      <w:r w:rsidRPr="00F92F72">
        <w:rPr>
          <w:sz w:val="32"/>
          <w:szCs w:val="32"/>
        </w:rPr>
        <w:t>Summary</w:t>
      </w:r>
      <w:r>
        <w:br/>
      </w:r>
      <w:r w:rsidR="005F226D" w:rsidRPr="005F226D">
        <w:rPr>
          <w:rFonts w:ascii="Century Gothic" w:hAnsi="Century Gothic"/>
        </w:rPr>
        <w:t>I am a r</w:t>
      </w:r>
      <w:r w:rsidRPr="005F226D">
        <w:rPr>
          <w:rFonts w:ascii="Century Gothic" w:hAnsi="Century Gothic"/>
        </w:rPr>
        <w:t xml:space="preserve">ecent Computer Science graduate with </w:t>
      </w:r>
      <w:proofErr w:type="gramStart"/>
      <w:r w:rsidR="00EC72B7">
        <w:rPr>
          <w:rFonts w:ascii="Century Gothic" w:hAnsi="Century Gothic"/>
        </w:rPr>
        <w:t xml:space="preserve">experience </w:t>
      </w:r>
      <w:r w:rsidRPr="005F226D">
        <w:rPr>
          <w:rFonts w:ascii="Century Gothic" w:hAnsi="Century Gothic"/>
        </w:rPr>
        <w:t xml:space="preserve"> in</w:t>
      </w:r>
      <w:proofErr w:type="gramEnd"/>
      <w:r w:rsidRPr="005F226D">
        <w:rPr>
          <w:rFonts w:ascii="Century Gothic" w:hAnsi="Century Gothic"/>
        </w:rPr>
        <w:t xml:space="preserve"> full-stack development, API integration, and database management. </w:t>
      </w:r>
      <w:r w:rsidR="005F226D" w:rsidRPr="005F226D">
        <w:rPr>
          <w:rFonts w:ascii="Century Gothic" w:eastAsia="Century Gothic" w:hAnsi="Century Gothic"/>
          <w:color w:val="595959"/>
        </w:rPr>
        <w:t>Proficient in building</w:t>
      </w:r>
      <w:r w:rsidR="005F226D" w:rsidRPr="005F226D">
        <w:rPr>
          <w:rFonts w:ascii="Century Gothic" w:eastAsia="Century Gothic" w:hAnsi="Century Gothic" w:cs="Century Gothic"/>
          <w:color w:val="595959"/>
          <w:sz w:val="22"/>
          <w:szCs w:val="22"/>
        </w:rPr>
        <w:t xml:space="preserve"> </w:t>
      </w:r>
      <w:r w:rsidRPr="005F226D">
        <w:rPr>
          <w:rFonts w:ascii="Century Gothic" w:hAnsi="Century Gothic"/>
        </w:rPr>
        <w:t>web applications and analyze data to enhance user experiences.</w:t>
      </w:r>
    </w:p>
    <w:p w14:paraId="14F8FF50" w14:textId="77777777" w:rsidR="00CB63FA" w:rsidRDefault="00AA6F16" w:rsidP="00CB63FA">
      <w:pPr>
        <w:pStyle w:val="divdocumentheading"/>
        <w:pBdr>
          <w:bottom w:val="none" w:sz="0" w:space="0" w:color="auto"/>
        </w:pBdr>
        <w:shd w:val="clear" w:color="auto" w:fill="FFFFFF"/>
        <w:tabs>
          <w:tab w:val="left" w:pos="4987"/>
          <w:tab w:val="left" w:pos="11240"/>
        </w:tabs>
        <w:spacing w:before="420" w:line="260" w:lineRule="atLeast"/>
        <w:ind w:left="360"/>
        <w:jc w:val="center"/>
      </w:pPr>
      <w:r w:rsidRPr="00F92F72">
        <w:rPr>
          <w:sz w:val="36"/>
          <w:szCs w:val="36"/>
        </w:rPr>
        <w:t>Skills</w:t>
      </w:r>
      <w:r>
        <w:br/>
      </w:r>
      <w:r>
        <w:br/>
        <w:t xml:space="preserve">    </w:t>
      </w:r>
    </w:p>
    <w:p w14:paraId="45FEC99C" w14:textId="61DCD9F3" w:rsidR="00CB63FA" w:rsidRPr="00185AF9" w:rsidRDefault="00AA6F16" w:rsidP="00CB63FA">
      <w:pPr>
        <w:pStyle w:val="divdocumentheading"/>
        <w:numPr>
          <w:ilvl w:val="0"/>
          <w:numId w:val="1"/>
        </w:numPr>
        <w:pBdr>
          <w:bottom w:val="none" w:sz="0" w:space="0" w:color="auto"/>
        </w:pBdr>
        <w:shd w:val="clear" w:color="auto" w:fill="FFFFFF"/>
        <w:tabs>
          <w:tab w:val="left" w:pos="4987"/>
          <w:tab w:val="left" w:pos="11240"/>
        </w:tabs>
        <w:spacing w:after="240" w:line="260" w:lineRule="atLeast"/>
        <w:rPr>
          <w:rFonts w:ascii="Century Gothic" w:eastAsia="Courier New" w:hAnsi="Century Gothic" w:cs="Courier New"/>
          <w:b/>
          <w:bCs/>
          <w:color w:val="595959"/>
          <w:sz w:val="18"/>
          <w:szCs w:val="18"/>
        </w:rPr>
      </w:pPr>
      <w:r w:rsidRPr="00185AF9">
        <w:rPr>
          <w:rFonts w:ascii="Century Gothic" w:hAnsi="Century Gothic"/>
        </w:rPr>
        <w:t>Programming Languages: Python, Java</w:t>
      </w:r>
    </w:p>
    <w:p w14:paraId="3A60F368" w14:textId="77777777" w:rsidR="00CB63FA" w:rsidRPr="00185AF9" w:rsidRDefault="00AA6F16" w:rsidP="00CB63FA">
      <w:pPr>
        <w:pStyle w:val="divdocumentheading"/>
        <w:numPr>
          <w:ilvl w:val="0"/>
          <w:numId w:val="1"/>
        </w:numPr>
        <w:pBdr>
          <w:bottom w:val="none" w:sz="0" w:space="0" w:color="auto"/>
        </w:pBdr>
        <w:shd w:val="clear" w:color="auto" w:fill="FFFFFF"/>
        <w:tabs>
          <w:tab w:val="left" w:pos="4987"/>
          <w:tab w:val="left" w:pos="11240"/>
        </w:tabs>
        <w:spacing w:after="240" w:line="260" w:lineRule="atLeast"/>
        <w:rPr>
          <w:rFonts w:ascii="Century Gothic" w:eastAsia="Courier New" w:hAnsi="Century Gothic" w:cs="Courier New"/>
          <w:b/>
          <w:bCs/>
          <w:color w:val="595959"/>
          <w:sz w:val="18"/>
          <w:szCs w:val="18"/>
        </w:rPr>
      </w:pPr>
      <w:r w:rsidRPr="00185AF9">
        <w:rPr>
          <w:rFonts w:ascii="Century Gothic" w:hAnsi="Century Gothic"/>
        </w:rPr>
        <w:t>Web Technologies: HTML, CSS, Flask, JavaScript</w:t>
      </w:r>
    </w:p>
    <w:p w14:paraId="49454252" w14:textId="430AB83D" w:rsidR="00CB63FA" w:rsidRPr="00185AF9" w:rsidRDefault="00AA6F16" w:rsidP="00CB63FA">
      <w:pPr>
        <w:pStyle w:val="divdocumentheading"/>
        <w:numPr>
          <w:ilvl w:val="0"/>
          <w:numId w:val="1"/>
        </w:numPr>
        <w:pBdr>
          <w:bottom w:val="none" w:sz="0" w:space="0" w:color="auto"/>
        </w:pBdr>
        <w:shd w:val="clear" w:color="auto" w:fill="FFFFFF"/>
        <w:tabs>
          <w:tab w:val="left" w:pos="4987"/>
          <w:tab w:val="left" w:pos="11240"/>
        </w:tabs>
        <w:spacing w:after="240" w:line="260" w:lineRule="atLeast"/>
        <w:rPr>
          <w:rFonts w:ascii="Century Gothic" w:eastAsia="Courier New" w:hAnsi="Century Gothic" w:cs="Courier New"/>
          <w:b/>
          <w:bCs/>
          <w:color w:val="595959"/>
          <w:sz w:val="18"/>
          <w:szCs w:val="18"/>
        </w:rPr>
      </w:pPr>
      <w:r w:rsidRPr="00185AF9">
        <w:rPr>
          <w:rFonts w:ascii="Century Gothic" w:hAnsi="Century Gothic"/>
        </w:rPr>
        <w:t xml:space="preserve"> Tools: MongoDB, Git, API integration (Spotify API)</w:t>
      </w:r>
      <w:r w:rsidR="00DC2942">
        <w:rPr>
          <w:rFonts w:ascii="Century Gothic" w:hAnsi="Century Gothic"/>
        </w:rPr>
        <w:t>,</w:t>
      </w:r>
      <w:r w:rsidR="00BE72E6">
        <w:rPr>
          <w:rFonts w:ascii="Century Gothic" w:hAnsi="Century Gothic"/>
        </w:rPr>
        <w:t xml:space="preserve"> </w:t>
      </w:r>
      <w:proofErr w:type="spellStart"/>
      <w:r w:rsidR="00DC2942">
        <w:rPr>
          <w:rFonts w:ascii="Century Gothic" w:hAnsi="Century Gothic"/>
        </w:rPr>
        <w:t>PostgreSQLS</w:t>
      </w:r>
      <w:proofErr w:type="spellEnd"/>
    </w:p>
    <w:p w14:paraId="238D9C58" w14:textId="3F00C957" w:rsidR="006A3222" w:rsidRPr="00185AF9" w:rsidRDefault="00AA6F16" w:rsidP="00CB63FA">
      <w:pPr>
        <w:pStyle w:val="divdocumentheading"/>
        <w:numPr>
          <w:ilvl w:val="0"/>
          <w:numId w:val="1"/>
        </w:numPr>
        <w:pBdr>
          <w:bottom w:val="none" w:sz="0" w:space="0" w:color="auto"/>
        </w:pBdr>
        <w:shd w:val="clear" w:color="auto" w:fill="FFFFFF"/>
        <w:tabs>
          <w:tab w:val="left" w:pos="4987"/>
          <w:tab w:val="left" w:pos="11240"/>
        </w:tabs>
        <w:spacing w:after="240" w:line="260" w:lineRule="atLeast"/>
        <w:rPr>
          <w:rFonts w:ascii="Century Gothic" w:eastAsia="Courier New" w:hAnsi="Century Gothic" w:cs="Courier New"/>
          <w:b/>
          <w:bCs/>
          <w:color w:val="595959"/>
          <w:sz w:val="18"/>
          <w:szCs w:val="18"/>
        </w:rPr>
      </w:pPr>
      <w:r w:rsidRPr="00185AF9">
        <w:rPr>
          <w:rFonts w:ascii="Century Gothic" w:hAnsi="Century Gothic"/>
        </w:rPr>
        <w:t xml:space="preserve"> Soft Skills: Problem-solving, Debugging, </w:t>
      </w:r>
      <w:r w:rsidR="00A724DE" w:rsidRPr="00A724DE">
        <w:rPr>
          <w:rFonts w:ascii="Century Gothic" w:hAnsi="Century Gothic"/>
        </w:rPr>
        <w:t>Organizational &amp; Analytical Skills</w:t>
      </w:r>
      <w:r w:rsidRPr="00185AF9">
        <w:rPr>
          <w:rFonts w:ascii="Century Gothic" w:hAnsi="Century Gothic"/>
        </w:rPr>
        <w:t xml:space="preserve"> </w:t>
      </w:r>
    </w:p>
    <w:p w14:paraId="28582CF3" w14:textId="77777777" w:rsidR="006A3222" w:rsidRDefault="00AA6F16">
      <w:pPr>
        <w:pStyle w:val="divdocumentheading"/>
        <w:shd w:val="clear" w:color="auto" w:fill="FFFFFF"/>
        <w:tabs>
          <w:tab w:val="left" w:pos="4690"/>
          <w:tab w:val="left" w:pos="11240"/>
        </w:tabs>
        <w:spacing w:before="420" w:line="260" w:lineRule="atLeast"/>
        <w:jc w:val="center"/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strike/>
          <w:color w:val="595959"/>
        </w:rPr>
        <w:tab/>
      </w:r>
      <w:r>
        <w:rPr>
          <w:rStyle w:val="divdocumentdivsectiontitle"/>
          <w:rFonts w:ascii="Courier New" w:eastAsia="Courier New" w:hAnsi="Courier New" w:cs="Courier New"/>
          <w:b/>
          <w:bCs/>
        </w:rPr>
        <w:t xml:space="preserve">  </w:t>
      </w:r>
      <w:r w:rsidRPr="00F92F72">
        <w:rPr>
          <w:rStyle w:val="divdocumentdivsectiontitle"/>
          <w:rFonts w:ascii="Courier New" w:eastAsia="Courier New" w:hAnsi="Courier New" w:cs="Courier New"/>
          <w:b/>
          <w:bCs/>
          <w:sz w:val="32"/>
          <w:szCs w:val="32"/>
        </w:rPr>
        <w:t xml:space="preserve">Experience  </w:t>
      </w:r>
      <w:r>
        <w:rPr>
          <w:rFonts w:ascii="Courier New" w:eastAsia="Courier New" w:hAnsi="Courier New" w:cs="Courier New"/>
          <w:strike/>
          <w:color w:val="595959"/>
        </w:rPr>
        <w:tab/>
      </w:r>
    </w:p>
    <w:p w14:paraId="451B7C6D" w14:textId="77777777" w:rsidR="00E753B8" w:rsidRPr="005F226D" w:rsidRDefault="00E753B8" w:rsidP="00E753B8">
      <w:pPr>
        <w:pStyle w:val="divdocumentulli"/>
        <w:shd w:val="clear" w:color="auto" w:fill="FFFFFF"/>
        <w:spacing w:line="260" w:lineRule="atLeast"/>
        <w:ind w:left="860" w:right="400"/>
        <w:jc w:val="center"/>
        <w:rPr>
          <w:rFonts w:ascii="Century Gothic" w:eastAsia="Century Gothic" w:hAnsi="Century Gothic" w:cs="Century Gothic"/>
          <w:i/>
          <w:iCs/>
          <w:color w:val="595959"/>
        </w:rPr>
      </w:pPr>
      <w:r w:rsidRPr="005F226D">
        <w:rPr>
          <w:rFonts w:ascii="Century Gothic" w:eastAsia="Century Gothic" w:hAnsi="Century Gothic" w:cs="Century Gothic"/>
          <w:b/>
          <w:bCs/>
          <w:color w:val="595959"/>
        </w:rPr>
        <w:t>Software Developer | Personal Project</w:t>
      </w:r>
    </w:p>
    <w:p w14:paraId="4A814208" w14:textId="3CED0574" w:rsidR="00E753B8" w:rsidRPr="005F226D" w:rsidRDefault="00E753B8" w:rsidP="00E753B8">
      <w:pPr>
        <w:pStyle w:val="divdocumentulli"/>
        <w:shd w:val="clear" w:color="auto" w:fill="FFFFFF"/>
        <w:spacing w:line="260" w:lineRule="atLeast"/>
        <w:ind w:left="860" w:right="400"/>
        <w:rPr>
          <w:rFonts w:ascii="Century Gothic" w:hAnsi="Century Gothic"/>
        </w:rPr>
      </w:pPr>
      <w:r w:rsidRPr="005F226D">
        <w:rPr>
          <w:rFonts w:ascii="Century Gothic" w:hAnsi="Century Gothic"/>
          <w:sz w:val="22"/>
          <w:szCs w:val="22"/>
        </w:rPr>
        <w:t xml:space="preserve">Built a Flask-based Spotify OAuth App, managing </w:t>
      </w:r>
      <w:r w:rsidR="005F226D" w:rsidRPr="005F226D">
        <w:rPr>
          <w:rFonts w:ascii="Century Gothic" w:hAnsi="Century Gothic"/>
          <w:sz w:val="22"/>
          <w:szCs w:val="22"/>
        </w:rPr>
        <w:t xml:space="preserve">multiple </w:t>
      </w:r>
      <w:proofErr w:type="gramStart"/>
      <w:r w:rsidR="005F226D" w:rsidRPr="005F226D">
        <w:rPr>
          <w:rFonts w:ascii="Century Gothic" w:hAnsi="Century Gothic"/>
          <w:sz w:val="22"/>
          <w:szCs w:val="22"/>
        </w:rPr>
        <w:t>users</w:t>
      </w:r>
      <w:proofErr w:type="gramEnd"/>
      <w:r w:rsidRPr="005F226D">
        <w:rPr>
          <w:rFonts w:ascii="Century Gothic" w:hAnsi="Century Gothic"/>
          <w:sz w:val="22"/>
          <w:szCs w:val="22"/>
        </w:rPr>
        <w:t xml:space="preserve"> requests per hour. Developed personalized playlists based on user listening data using MongoDB for storage</w:t>
      </w:r>
      <w:r w:rsidRPr="005F226D">
        <w:rPr>
          <w:rFonts w:ascii="Century Gothic" w:hAnsi="Century Gothic"/>
        </w:rPr>
        <w:t>.</w:t>
      </w:r>
    </w:p>
    <w:p w14:paraId="2BF90EF8" w14:textId="77777777" w:rsidR="005F226D" w:rsidRPr="005F226D" w:rsidRDefault="005F226D" w:rsidP="00E753B8">
      <w:pPr>
        <w:pStyle w:val="divdocumentulli"/>
        <w:shd w:val="clear" w:color="auto" w:fill="FFFFFF"/>
        <w:spacing w:line="260" w:lineRule="atLeast"/>
        <w:ind w:left="860" w:right="400"/>
        <w:rPr>
          <w:rFonts w:ascii="Century Gothic" w:eastAsia="Century Gothic" w:hAnsi="Century Gothic" w:cs="Century Gothic"/>
          <w:color w:val="595959"/>
          <w:sz w:val="18"/>
          <w:szCs w:val="18"/>
        </w:rPr>
      </w:pPr>
    </w:p>
    <w:p w14:paraId="5BCEFDFA" w14:textId="77777777" w:rsidR="00E753B8" w:rsidRPr="005F226D" w:rsidRDefault="00E753B8" w:rsidP="00E753B8">
      <w:pPr>
        <w:pStyle w:val="divdocumentulli"/>
        <w:numPr>
          <w:ilvl w:val="0"/>
          <w:numId w:val="7"/>
        </w:numPr>
        <w:shd w:val="clear" w:color="auto" w:fill="FFFFFF"/>
        <w:spacing w:line="260" w:lineRule="atLeast"/>
        <w:ind w:right="400"/>
        <w:rPr>
          <w:rFonts w:ascii="Century Gothic" w:eastAsia="Century Gothic" w:hAnsi="Century Gothic" w:cs="Century Gothic"/>
          <w:color w:val="595959"/>
          <w:sz w:val="22"/>
          <w:szCs w:val="22"/>
        </w:rPr>
      </w:pPr>
      <w:r w:rsidRPr="005F226D">
        <w:rPr>
          <w:rFonts w:ascii="Century Gothic" w:eastAsia="Century Gothic" w:hAnsi="Century Gothic" w:cs="Century Gothic"/>
          <w:color w:val="595959"/>
          <w:sz w:val="22"/>
          <w:szCs w:val="22"/>
        </w:rPr>
        <w:t>Developed a web application using Flask to integrate with the Spotify API, enabling secure OAuth-based user authentication.</w:t>
      </w:r>
    </w:p>
    <w:p w14:paraId="2EF24E31" w14:textId="77777777" w:rsidR="00E753B8" w:rsidRPr="005F226D" w:rsidRDefault="00E753B8" w:rsidP="00E753B8">
      <w:pPr>
        <w:pStyle w:val="divdocumentulli"/>
        <w:numPr>
          <w:ilvl w:val="0"/>
          <w:numId w:val="7"/>
        </w:numPr>
        <w:shd w:val="clear" w:color="auto" w:fill="FFFFFF"/>
        <w:spacing w:line="260" w:lineRule="atLeast"/>
        <w:ind w:right="400"/>
        <w:rPr>
          <w:rFonts w:ascii="Century Gothic" w:eastAsia="Century Gothic" w:hAnsi="Century Gothic" w:cs="Century Gothic"/>
          <w:color w:val="595959"/>
          <w:sz w:val="22"/>
          <w:szCs w:val="22"/>
        </w:rPr>
      </w:pPr>
      <w:r w:rsidRPr="005F226D">
        <w:rPr>
          <w:rFonts w:ascii="Century Gothic" w:eastAsia="Century Gothic" w:hAnsi="Century Gothic" w:cs="Century Gothic"/>
          <w:color w:val="595959"/>
          <w:sz w:val="22"/>
          <w:szCs w:val="22"/>
        </w:rPr>
        <w:t>Designed and implemented a responsive UI using HTML, CSS, and JavaScript, providing a seamless user experience across devices.</w:t>
      </w:r>
    </w:p>
    <w:p w14:paraId="20AE76A2" w14:textId="77777777" w:rsidR="00E753B8" w:rsidRPr="005F226D" w:rsidRDefault="00E753B8" w:rsidP="00E753B8">
      <w:pPr>
        <w:pStyle w:val="divdocumentulli"/>
        <w:numPr>
          <w:ilvl w:val="0"/>
          <w:numId w:val="7"/>
        </w:numPr>
        <w:shd w:val="clear" w:color="auto" w:fill="FFFFFF"/>
        <w:spacing w:line="260" w:lineRule="atLeast"/>
        <w:ind w:right="400"/>
        <w:rPr>
          <w:rFonts w:ascii="Century Gothic" w:eastAsia="Century Gothic" w:hAnsi="Century Gothic" w:cs="Century Gothic"/>
          <w:color w:val="595959"/>
          <w:sz w:val="22"/>
          <w:szCs w:val="22"/>
        </w:rPr>
      </w:pPr>
      <w:r w:rsidRPr="005F226D">
        <w:rPr>
          <w:rFonts w:ascii="Century Gothic" w:eastAsia="Century Gothic" w:hAnsi="Century Gothic" w:cs="Century Gothic"/>
          <w:color w:val="595959"/>
          <w:sz w:val="22"/>
          <w:szCs w:val="22"/>
        </w:rPr>
        <w:t>Built functionality to fetch, store, and analyze user listening patterns, paving the way for personalized playlist generation.</w:t>
      </w:r>
    </w:p>
    <w:p w14:paraId="6009ED9B" w14:textId="77777777" w:rsidR="00E753B8" w:rsidRPr="005F226D" w:rsidRDefault="00E753B8" w:rsidP="00E753B8">
      <w:pPr>
        <w:pStyle w:val="divdocumentulli"/>
        <w:numPr>
          <w:ilvl w:val="0"/>
          <w:numId w:val="7"/>
        </w:numPr>
        <w:shd w:val="clear" w:color="auto" w:fill="FFFFFF"/>
        <w:spacing w:line="260" w:lineRule="atLeast"/>
        <w:ind w:right="400"/>
        <w:rPr>
          <w:rFonts w:ascii="Century Gothic" w:eastAsia="Century Gothic" w:hAnsi="Century Gothic" w:cs="Century Gothic"/>
          <w:color w:val="595959"/>
          <w:sz w:val="22"/>
          <w:szCs w:val="22"/>
        </w:rPr>
      </w:pPr>
      <w:r w:rsidRPr="005F226D">
        <w:rPr>
          <w:rFonts w:ascii="Century Gothic" w:eastAsia="Century Gothic" w:hAnsi="Century Gothic" w:cs="Century Gothic"/>
          <w:color w:val="595959"/>
          <w:sz w:val="22"/>
          <w:szCs w:val="22"/>
        </w:rPr>
        <w:t>Utilized MongoDB for efficient storage of user data.</w:t>
      </w:r>
    </w:p>
    <w:p w14:paraId="77ED3B75" w14:textId="5968AE2A" w:rsidR="00E753B8" w:rsidRPr="005F226D" w:rsidRDefault="00E753B8" w:rsidP="00185AF9">
      <w:pPr>
        <w:pStyle w:val="divdocumentulli"/>
        <w:shd w:val="clear" w:color="auto" w:fill="FFFFFF"/>
        <w:spacing w:line="260" w:lineRule="atLeast"/>
        <w:ind w:right="400"/>
        <w:rPr>
          <w:rFonts w:ascii="Century Gothic" w:eastAsia="Century Gothic" w:hAnsi="Century Gothic" w:cs="Century Gothic"/>
          <w:color w:val="595959"/>
          <w:sz w:val="22"/>
          <w:szCs w:val="22"/>
        </w:rPr>
      </w:pPr>
      <w:r w:rsidRPr="005F226D">
        <w:rPr>
          <w:rFonts w:ascii="Century Gothic" w:eastAsia="Century Gothic" w:hAnsi="Century Gothic" w:cs="Century Gothic"/>
          <w:i/>
          <w:iCs/>
          <w:color w:val="595959"/>
          <w:sz w:val="22"/>
          <w:szCs w:val="22"/>
        </w:rPr>
        <w:t>For more details</w:t>
      </w:r>
      <w:r w:rsidRPr="00185AF9">
        <w:rPr>
          <w:rFonts w:ascii="Century Gothic" w:eastAsia="Century Gothic" w:hAnsi="Century Gothic" w:cs="Century Gothic"/>
          <w:color w:val="595959"/>
          <w:sz w:val="22"/>
          <w:szCs w:val="22"/>
        </w:rPr>
        <w:t>, visit</w:t>
      </w:r>
      <w:r w:rsidR="00185AF9" w:rsidRPr="00185AF9">
        <w:rPr>
          <w:rFonts w:ascii="Century Gothic" w:eastAsia="Century Gothic" w:hAnsi="Century Gothic" w:cs="Century Gothic"/>
          <w:color w:val="595959"/>
          <w:sz w:val="22"/>
          <w:szCs w:val="22"/>
        </w:rPr>
        <w:t xml:space="preserve">: </w:t>
      </w:r>
      <w:r w:rsidR="00412BAB" w:rsidRPr="00185AF9">
        <w:rPr>
          <w:rFonts w:ascii="Century Gothic" w:eastAsia="Century Gothic" w:hAnsi="Century Gothic" w:cs="Century Gothic"/>
          <w:color w:val="595959"/>
          <w:sz w:val="22"/>
          <w:szCs w:val="22"/>
        </w:rPr>
        <w:t xml:space="preserve"> https://github.com/fumnanya12/Playlist.git</w:t>
      </w:r>
      <w:r w:rsidRPr="00185AF9">
        <w:rPr>
          <w:rFonts w:ascii="Century Gothic" w:eastAsia="Century Gothic" w:hAnsi="Century Gothic" w:cs="Century Gothic"/>
          <w:color w:val="595959"/>
          <w:sz w:val="22"/>
          <w:szCs w:val="22"/>
        </w:rPr>
        <w:t>.</w:t>
      </w:r>
    </w:p>
    <w:p w14:paraId="79797F74" w14:textId="77777777" w:rsidR="00E753B8" w:rsidRDefault="00E753B8">
      <w:pPr>
        <w:pStyle w:val="divpaddedline"/>
        <w:shd w:val="clear" w:color="auto" w:fill="FFFFFF"/>
        <w:spacing w:after="100" w:line="260" w:lineRule="atLeast"/>
        <w:ind w:left="400" w:right="400"/>
        <w:jc w:val="center"/>
        <w:rPr>
          <w:rStyle w:val="spanjobtitle"/>
          <w:rFonts w:ascii="Century Gothic" w:eastAsia="Century Gothic" w:hAnsi="Century Gothic" w:cs="Century Gothic"/>
          <w:color w:val="595959"/>
          <w:sz w:val="18"/>
          <w:szCs w:val="18"/>
        </w:rPr>
      </w:pPr>
    </w:p>
    <w:p w14:paraId="59C126F0" w14:textId="132E7CE1" w:rsidR="006A3222" w:rsidRPr="005F226D" w:rsidRDefault="00386CAF">
      <w:pPr>
        <w:pStyle w:val="divpaddedline"/>
        <w:shd w:val="clear" w:color="auto" w:fill="FFFFFF"/>
        <w:spacing w:after="100"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 w:rsidRPr="005F226D">
        <w:rPr>
          <w:rFonts w:ascii="Century Gothic" w:hAnsi="Century Gothic"/>
          <w:sz w:val="28"/>
          <w:szCs w:val="28"/>
        </w:rPr>
        <w:t>Customer Service Representative | Skip the Dishes</w:t>
      </w:r>
      <w:r>
        <w:br/>
      </w:r>
      <w:r w:rsidRPr="005F226D">
        <w:rPr>
          <w:rFonts w:ascii="Century Gothic" w:hAnsi="Century Gothic"/>
        </w:rPr>
        <w:t>Increased customer satisfaction by 20% through effective problem-solving and solution-based approaches.</w:t>
      </w:r>
    </w:p>
    <w:p w14:paraId="61FFBC06" w14:textId="77777777" w:rsidR="006A3222" w:rsidRPr="005F226D" w:rsidRDefault="00530032">
      <w:pPr>
        <w:pStyle w:val="divdocumentulli"/>
        <w:numPr>
          <w:ilvl w:val="0"/>
          <w:numId w:val="3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20"/>
          <w:szCs w:val="20"/>
        </w:rPr>
      </w:pPr>
      <w:r w:rsidRPr="005F226D">
        <w:rPr>
          <w:rStyle w:val="span"/>
          <w:rFonts w:ascii="Century Gothic" w:eastAsia="Century Gothic" w:hAnsi="Century Gothic" w:cs="Century Gothic"/>
          <w:color w:val="595959"/>
          <w:sz w:val="20"/>
          <w:szCs w:val="20"/>
        </w:rPr>
        <w:t>Ensure the delivery between the courier and customer is moving smoothly</w:t>
      </w:r>
      <w:r w:rsidR="00386CAF" w:rsidRPr="005F226D">
        <w:rPr>
          <w:rStyle w:val="span"/>
          <w:rFonts w:ascii="Century Gothic" w:eastAsia="Century Gothic" w:hAnsi="Century Gothic" w:cs="Century Gothic"/>
          <w:color w:val="595959"/>
          <w:sz w:val="20"/>
          <w:szCs w:val="20"/>
        </w:rPr>
        <w:t xml:space="preserve"> by </w:t>
      </w:r>
      <w:proofErr w:type="gramStart"/>
      <w:r w:rsidR="00386CAF" w:rsidRPr="005F226D">
        <w:rPr>
          <w:rStyle w:val="span"/>
          <w:rFonts w:ascii="Century Gothic" w:eastAsia="Century Gothic" w:hAnsi="Century Gothic" w:cs="Century Gothic"/>
          <w:color w:val="595959"/>
          <w:sz w:val="20"/>
          <w:szCs w:val="20"/>
        </w:rPr>
        <w:t>providing assistance</w:t>
      </w:r>
      <w:proofErr w:type="gramEnd"/>
      <w:r w:rsidR="00386CAF" w:rsidRPr="005F226D">
        <w:rPr>
          <w:rStyle w:val="span"/>
          <w:rFonts w:ascii="Century Gothic" w:eastAsia="Century Gothic" w:hAnsi="Century Gothic" w:cs="Century Gothic"/>
          <w:color w:val="595959"/>
          <w:sz w:val="20"/>
          <w:szCs w:val="20"/>
        </w:rPr>
        <w:t xml:space="preserve"> and clarity for customers</w:t>
      </w:r>
      <w:r w:rsidRPr="005F226D">
        <w:rPr>
          <w:rStyle w:val="span"/>
          <w:rFonts w:ascii="Century Gothic" w:eastAsia="Century Gothic" w:hAnsi="Century Gothic" w:cs="Century Gothic"/>
          <w:color w:val="595959"/>
          <w:sz w:val="20"/>
          <w:szCs w:val="20"/>
        </w:rPr>
        <w:t>.</w:t>
      </w:r>
    </w:p>
    <w:p w14:paraId="2ADD0F2B" w14:textId="77777777" w:rsidR="006A3222" w:rsidRPr="005F226D" w:rsidRDefault="00AA6F16">
      <w:pPr>
        <w:pStyle w:val="divdocumentulli"/>
        <w:numPr>
          <w:ilvl w:val="0"/>
          <w:numId w:val="3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20"/>
          <w:szCs w:val="20"/>
        </w:rPr>
      </w:pPr>
      <w:r w:rsidRPr="005F226D">
        <w:rPr>
          <w:rStyle w:val="span"/>
          <w:rFonts w:ascii="Century Gothic" w:eastAsia="Century Gothic" w:hAnsi="Century Gothic" w:cs="Century Gothic"/>
          <w:color w:val="595959"/>
          <w:sz w:val="20"/>
          <w:szCs w:val="20"/>
        </w:rPr>
        <w:t xml:space="preserve">Learned customer </w:t>
      </w:r>
      <w:r w:rsidR="00530032" w:rsidRPr="005F226D">
        <w:rPr>
          <w:rStyle w:val="span"/>
          <w:rFonts w:ascii="Century Gothic" w:eastAsia="Century Gothic" w:hAnsi="Century Gothic" w:cs="Century Gothic"/>
          <w:color w:val="595959"/>
          <w:sz w:val="20"/>
          <w:szCs w:val="20"/>
        </w:rPr>
        <w:t>needs and assist them in find solutions.</w:t>
      </w:r>
    </w:p>
    <w:p w14:paraId="7D9BA80E" w14:textId="77777777" w:rsidR="006A3222" w:rsidRPr="005F226D" w:rsidRDefault="00AA6F16">
      <w:pPr>
        <w:pStyle w:val="divdocumentulli"/>
        <w:numPr>
          <w:ilvl w:val="0"/>
          <w:numId w:val="3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20"/>
          <w:szCs w:val="20"/>
        </w:rPr>
      </w:pPr>
      <w:r w:rsidRPr="005F226D">
        <w:rPr>
          <w:rStyle w:val="span"/>
          <w:rFonts w:ascii="Century Gothic" w:eastAsia="Century Gothic" w:hAnsi="Century Gothic" w:cs="Century Gothic"/>
          <w:color w:val="595959"/>
          <w:sz w:val="20"/>
          <w:szCs w:val="20"/>
        </w:rPr>
        <w:t>Escalated customer satisfaction ratings by offering valuable insights to customers needs and expectations</w:t>
      </w:r>
    </w:p>
    <w:p w14:paraId="578B0D35" w14:textId="77777777" w:rsidR="006A3222" w:rsidRPr="005F226D" w:rsidRDefault="00B717F4">
      <w:pPr>
        <w:pStyle w:val="divdocumentulli"/>
        <w:numPr>
          <w:ilvl w:val="0"/>
          <w:numId w:val="3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20"/>
          <w:szCs w:val="20"/>
        </w:rPr>
      </w:pPr>
      <w:r w:rsidRPr="005F226D">
        <w:rPr>
          <w:rStyle w:val="span"/>
          <w:rFonts w:ascii="Century Gothic" w:eastAsia="Century Gothic" w:hAnsi="Century Gothic" w:cs="Century Gothic"/>
          <w:color w:val="595959"/>
          <w:sz w:val="20"/>
          <w:szCs w:val="20"/>
        </w:rPr>
        <w:t>Deescalating problems and proposing</w:t>
      </w:r>
      <w:r w:rsidR="00AA6F16" w:rsidRPr="005F226D">
        <w:rPr>
          <w:rStyle w:val="span"/>
          <w:rFonts w:ascii="Century Gothic" w:eastAsia="Century Gothic" w:hAnsi="Century Gothic" w:cs="Century Gothic"/>
          <w:color w:val="595959"/>
          <w:sz w:val="20"/>
          <w:szCs w:val="20"/>
        </w:rPr>
        <w:t xml:space="preserve"> ideal solutions</w:t>
      </w:r>
    </w:p>
    <w:p w14:paraId="0C86884B" w14:textId="77777777" w:rsidR="00B717F4" w:rsidRPr="005F226D" w:rsidRDefault="00B717F4">
      <w:pPr>
        <w:pStyle w:val="divdocumentulli"/>
        <w:numPr>
          <w:ilvl w:val="0"/>
          <w:numId w:val="3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20"/>
          <w:szCs w:val="20"/>
        </w:rPr>
      </w:pPr>
      <w:r w:rsidRPr="005F226D">
        <w:rPr>
          <w:rStyle w:val="span"/>
          <w:rFonts w:ascii="Century Gothic" w:eastAsia="Century Gothic" w:hAnsi="Century Gothic" w:cs="Century Gothic"/>
          <w:color w:val="595959"/>
          <w:sz w:val="20"/>
          <w:szCs w:val="20"/>
        </w:rPr>
        <w:t xml:space="preserve">Ensuring the feedback of the quality of the food Is sent back to the restaurant </w:t>
      </w:r>
    </w:p>
    <w:p w14:paraId="16BA6FD5" w14:textId="0961051D" w:rsidR="005F226D" w:rsidRPr="005F226D" w:rsidRDefault="00AA6F16" w:rsidP="005F226D">
      <w:pPr>
        <w:pStyle w:val="divpaddedline"/>
        <w:shd w:val="clear" w:color="auto" w:fill="FFFFFF"/>
        <w:spacing w:before="400" w:after="100" w:line="260" w:lineRule="atLeast"/>
        <w:ind w:left="400" w:right="400"/>
        <w:jc w:val="center"/>
        <w:rPr>
          <w:rStyle w:val="span"/>
          <w:rFonts w:ascii="Century Gothic" w:eastAsia="Century Gothic" w:hAnsi="Century Gothic" w:cs="Century Gothic"/>
          <w:color w:val="595959"/>
          <w:sz w:val="16"/>
          <w:szCs w:val="16"/>
        </w:rPr>
      </w:pPr>
      <w:r w:rsidRPr="005F226D">
        <w:rPr>
          <w:rFonts w:ascii="Century Gothic" w:hAnsi="Century Gothic"/>
          <w:sz w:val="22"/>
          <w:szCs w:val="22"/>
        </w:rPr>
        <w:lastRenderedPageBreak/>
        <w:t>Leader Peer Advisor | ICM</w:t>
      </w:r>
      <w:r w:rsidRPr="005F226D">
        <w:rPr>
          <w:rFonts w:ascii="Century Gothic" w:hAnsi="Century Gothic"/>
          <w:sz w:val="22"/>
          <w:szCs w:val="22"/>
        </w:rPr>
        <w:br/>
        <w:t>Led training for 15+ peer advisors, enhancing student orientation success.</w:t>
      </w:r>
    </w:p>
    <w:p w14:paraId="20472599" w14:textId="57EF69CB" w:rsidR="006A3222" w:rsidRPr="00185AF9" w:rsidRDefault="00AA6F16">
      <w:pPr>
        <w:pStyle w:val="divdocumentulli"/>
        <w:numPr>
          <w:ilvl w:val="0"/>
          <w:numId w:val="4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22"/>
          <w:szCs w:val="22"/>
        </w:rPr>
      </w:pPr>
      <w:r w:rsidRPr="00185AF9">
        <w:rPr>
          <w:rStyle w:val="span"/>
          <w:rFonts w:ascii="Century Gothic" w:eastAsia="Century Gothic" w:hAnsi="Century Gothic" w:cs="Century Gothic"/>
          <w:color w:val="595959"/>
          <w:sz w:val="22"/>
          <w:szCs w:val="22"/>
        </w:rPr>
        <w:t>Responsible for coordinating and training of the new peer advisors</w:t>
      </w:r>
    </w:p>
    <w:p w14:paraId="647A1B6C" w14:textId="77777777" w:rsidR="006A3222" w:rsidRPr="00185AF9" w:rsidRDefault="00AA6F16">
      <w:pPr>
        <w:pStyle w:val="divdocumentulli"/>
        <w:numPr>
          <w:ilvl w:val="0"/>
          <w:numId w:val="4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22"/>
          <w:szCs w:val="22"/>
        </w:rPr>
      </w:pPr>
      <w:r w:rsidRPr="00185AF9">
        <w:rPr>
          <w:rStyle w:val="span"/>
          <w:rFonts w:ascii="Century Gothic" w:eastAsia="Century Gothic" w:hAnsi="Century Gothic" w:cs="Century Gothic"/>
          <w:color w:val="595959"/>
          <w:sz w:val="22"/>
          <w:szCs w:val="22"/>
        </w:rPr>
        <w:t>Organizing presentation for the new international student for orientation</w:t>
      </w:r>
    </w:p>
    <w:p w14:paraId="3B7AEAF5" w14:textId="77777777" w:rsidR="006A3222" w:rsidRPr="00185AF9" w:rsidRDefault="00AA6F16">
      <w:pPr>
        <w:pStyle w:val="divdocumentulli"/>
        <w:numPr>
          <w:ilvl w:val="0"/>
          <w:numId w:val="4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22"/>
          <w:szCs w:val="22"/>
        </w:rPr>
      </w:pPr>
      <w:r w:rsidRPr="00185AF9">
        <w:rPr>
          <w:rStyle w:val="span"/>
          <w:rFonts w:ascii="Century Gothic" w:eastAsia="Century Gothic" w:hAnsi="Century Gothic" w:cs="Century Gothic"/>
          <w:color w:val="595959"/>
          <w:sz w:val="22"/>
          <w:szCs w:val="22"/>
        </w:rPr>
        <w:t>Worked collectively with education professionals to deliver in-school support for identified students in courses</w:t>
      </w:r>
    </w:p>
    <w:p w14:paraId="759481FB" w14:textId="77777777" w:rsidR="006A3222" w:rsidRPr="00185AF9" w:rsidRDefault="00AA6F16">
      <w:pPr>
        <w:pStyle w:val="divdocumentulli"/>
        <w:numPr>
          <w:ilvl w:val="0"/>
          <w:numId w:val="4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22"/>
          <w:szCs w:val="22"/>
        </w:rPr>
      </w:pPr>
      <w:r w:rsidRPr="00185AF9">
        <w:rPr>
          <w:rStyle w:val="span"/>
          <w:rFonts w:ascii="Century Gothic" w:eastAsia="Century Gothic" w:hAnsi="Century Gothic" w:cs="Century Gothic"/>
          <w:color w:val="595959"/>
          <w:sz w:val="22"/>
          <w:szCs w:val="22"/>
        </w:rPr>
        <w:t>Coordinated the development and implementation of students Individualized Education Programs (IEPs)</w:t>
      </w:r>
    </w:p>
    <w:p w14:paraId="42C068E4" w14:textId="77777777" w:rsidR="003F7460" w:rsidRDefault="003F7460" w:rsidP="003F7460">
      <w:pPr>
        <w:pStyle w:val="divdocumentulli"/>
        <w:shd w:val="clear" w:color="auto" w:fill="FFFFFF"/>
        <w:spacing w:line="260" w:lineRule="atLeast"/>
        <w:ind w:left="860" w:right="400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</w:p>
    <w:p w14:paraId="0634761E" w14:textId="77777777" w:rsidR="006A3222" w:rsidRDefault="00AA6F16">
      <w:pPr>
        <w:pStyle w:val="divdocumentheading"/>
        <w:shd w:val="clear" w:color="auto" w:fill="FFFFFF"/>
        <w:tabs>
          <w:tab w:val="left" w:pos="3800"/>
          <w:tab w:val="left" w:pos="11240"/>
        </w:tabs>
        <w:spacing w:before="420" w:line="260" w:lineRule="atLeast"/>
        <w:jc w:val="center"/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</w:pPr>
      <w:r>
        <w:rPr>
          <w:rFonts w:ascii="Courier New" w:eastAsia="Courier New" w:hAnsi="Courier New" w:cs="Courier New"/>
          <w:strike/>
          <w:color w:val="595959"/>
        </w:rPr>
        <w:tab/>
      </w:r>
      <w:r>
        <w:rPr>
          <w:rStyle w:val="divdocumentdivsectiontitle"/>
          <w:rFonts w:ascii="Courier New" w:eastAsia="Courier New" w:hAnsi="Courier New" w:cs="Courier New"/>
          <w:b/>
          <w:bCs/>
        </w:rPr>
        <w:t xml:space="preserve">  Education and Training  </w:t>
      </w:r>
      <w:r>
        <w:rPr>
          <w:rFonts w:ascii="Courier New" w:eastAsia="Courier New" w:hAnsi="Courier New" w:cs="Courier New"/>
          <w:strike/>
          <w:color w:val="595959"/>
        </w:rPr>
        <w:tab/>
      </w:r>
    </w:p>
    <w:p w14:paraId="17701BD3" w14:textId="42E82686" w:rsidR="00C96C61" w:rsidRDefault="00C96C61">
      <w:pPr>
        <w:pStyle w:val="divdocumentsinglecolumn"/>
        <w:pBdr>
          <w:left w:val="none" w:sz="0" w:space="0" w:color="auto"/>
          <w:right w:val="none" w:sz="0" w:space="0" w:color="auto"/>
        </w:pBdr>
        <w:shd w:val="clear" w:color="auto" w:fill="FFFFFF"/>
        <w:spacing w:line="260" w:lineRule="atLeast"/>
        <w:ind w:left="400" w:right="400"/>
        <w:jc w:val="center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divdocumentdivsectiontitle"/>
          <w:rFonts w:ascii="Courier New" w:eastAsia="Courier New" w:hAnsi="Courier New" w:cs="Courier New"/>
          <w:b/>
          <w:bCs/>
        </w:rPr>
        <w:t xml:space="preserve">Education and Training  </w:t>
      </w:r>
    </w:p>
    <w:p w14:paraId="25A41579" w14:textId="76362D2D" w:rsidR="006A3222" w:rsidRPr="00897923" w:rsidRDefault="00AA6F16">
      <w:pPr>
        <w:pStyle w:val="divdocumentsinglecolumn"/>
        <w:pBdr>
          <w:left w:val="none" w:sz="0" w:space="0" w:color="auto"/>
          <w:right w:val="none" w:sz="0" w:space="0" w:color="auto"/>
        </w:pBdr>
        <w:shd w:val="clear" w:color="auto" w:fill="FFFFFF"/>
        <w:spacing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22"/>
          <w:szCs w:val="22"/>
        </w:rPr>
      </w:pPr>
      <w:r w:rsidRPr="00897923">
        <w:rPr>
          <w:rStyle w:val="span"/>
          <w:rFonts w:ascii="Century Gothic" w:eastAsia="Century Gothic" w:hAnsi="Century Gothic" w:cs="Century Gothic"/>
          <w:color w:val="595959"/>
          <w:sz w:val="22"/>
          <w:szCs w:val="22"/>
        </w:rPr>
        <w:t xml:space="preserve">University of </w:t>
      </w:r>
      <w:proofErr w:type="gramStart"/>
      <w:r w:rsidRPr="00897923">
        <w:rPr>
          <w:rStyle w:val="span"/>
          <w:rFonts w:ascii="Century Gothic" w:eastAsia="Century Gothic" w:hAnsi="Century Gothic" w:cs="Century Gothic"/>
          <w:color w:val="595959"/>
          <w:sz w:val="22"/>
          <w:szCs w:val="22"/>
        </w:rPr>
        <w:t>Manitoba</w:t>
      </w:r>
      <w:r w:rsidRPr="00897923">
        <w:rPr>
          <w:rStyle w:val="sprtr"/>
          <w:rFonts w:ascii="Century Gothic" w:eastAsia="Century Gothic" w:hAnsi="Century Gothic" w:cs="Century Gothic"/>
          <w:color w:val="595959"/>
          <w:sz w:val="22"/>
          <w:szCs w:val="22"/>
        </w:rPr>
        <w:t>  |</w:t>
      </w:r>
      <w:proofErr w:type="gramEnd"/>
      <w:r w:rsidRPr="00897923">
        <w:rPr>
          <w:rStyle w:val="sprtr"/>
          <w:rFonts w:ascii="Century Gothic" w:eastAsia="Century Gothic" w:hAnsi="Century Gothic" w:cs="Century Gothic"/>
          <w:color w:val="595959"/>
          <w:sz w:val="22"/>
          <w:szCs w:val="22"/>
        </w:rPr>
        <w:t>  </w:t>
      </w:r>
      <w:r w:rsidRPr="00897923">
        <w:rPr>
          <w:rStyle w:val="sprtrsprtr"/>
          <w:rFonts w:ascii="Century Gothic" w:eastAsia="Century Gothic" w:hAnsi="Century Gothic" w:cs="Century Gothic"/>
          <w:color w:val="595959"/>
          <w:sz w:val="22"/>
          <w:szCs w:val="22"/>
        </w:rPr>
        <w:t>  |  </w:t>
      </w:r>
      <w:r w:rsidRPr="00897923">
        <w:rPr>
          <w:rStyle w:val="singlecolumnspanpaddedlinenth-child1"/>
          <w:rFonts w:ascii="Century Gothic" w:eastAsia="Century Gothic" w:hAnsi="Century Gothic" w:cs="Century Gothic"/>
          <w:color w:val="595959"/>
          <w:sz w:val="22"/>
          <w:szCs w:val="22"/>
        </w:rPr>
        <w:t xml:space="preserve"> </w:t>
      </w:r>
      <w:r w:rsidRPr="00897923">
        <w:rPr>
          <w:rStyle w:val="span"/>
          <w:rFonts w:ascii="Century Gothic" w:eastAsia="Century Gothic" w:hAnsi="Century Gothic" w:cs="Century Gothic"/>
          <w:color w:val="595959"/>
          <w:sz w:val="22"/>
          <w:szCs w:val="22"/>
        </w:rPr>
        <w:t>Winnipeg, MB</w:t>
      </w:r>
      <w:r w:rsidRPr="00897923">
        <w:rPr>
          <w:rStyle w:val="sprtr"/>
          <w:rFonts w:ascii="Century Gothic" w:eastAsia="Century Gothic" w:hAnsi="Century Gothic" w:cs="Century Gothic"/>
          <w:color w:val="595959"/>
          <w:sz w:val="22"/>
          <w:szCs w:val="22"/>
        </w:rPr>
        <w:t>  |  </w:t>
      </w:r>
      <w:r w:rsidR="00BD5368" w:rsidRPr="00897923">
        <w:rPr>
          <w:rStyle w:val="span"/>
          <w:rFonts w:ascii="Century Gothic" w:eastAsia="Century Gothic" w:hAnsi="Century Gothic" w:cs="Century Gothic"/>
          <w:color w:val="595959"/>
          <w:sz w:val="22"/>
          <w:szCs w:val="22"/>
        </w:rPr>
        <w:t>2024</w:t>
      </w:r>
    </w:p>
    <w:p w14:paraId="22D87BC1" w14:textId="3C2B641F" w:rsidR="006A3222" w:rsidRPr="00897923" w:rsidRDefault="00AA6F16">
      <w:pPr>
        <w:pStyle w:val="spanpaddedline"/>
        <w:shd w:val="clear" w:color="auto" w:fill="FFFFFF"/>
        <w:spacing w:after="100"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22"/>
          <w:szCs w:val="22"/>
        </w:rPr>
      </w:pPr>
      <w:r w:rsidRPr="00897923">
        <w:rPr>
          <w:rStyle w:val="spandegree"/>
          <w:rFonts w:ascii="Century Gothic" w:eastAsia="Century Gothic" w:hAnsi="Century Gothic" w:cs="Century Gothic"/>
          <w:color w:val="595959"/>
          <w:sz w:val="22"/>
          <w:szCs w:val="22"/>
        </w:rPr>
        <w:t>Bachelor of Science</w:t>
      </w:r>
      <w:r w:rsidRPr="00897923">
        <w:rPr>
          <w:rStyle w:val="span"/>
          <w:rFonts w:ascii="Century Gothic" w:eastAsia="Century Gothic" w:hAnsi="Century Gothic" w:cs="Century Gothic"/>
          <w:color w:val="595959"/>
          <w:sz w:val="22"/>
          <w:szCs w:val="22"/>
        </w:rPr>
        <w:t xml:space="preserve">: Computer Science </w:t>
      </w:r>
    </w:p>
    <w:p w14:paraId="661068D0" w14:textId="77777777" w:rsidR="006A3222" w:rsidRPr="00897923" w:rsidRDefault="00AA6F16">
      <w:pPr>
        <w:pStyle w:val="divdocumentsinglecolumn"/>
        <w:pBdr>
          <w:left w:val="none" w:sz="0" w:space="0" w:color="auto"/>
          <w:right w:val="none" w:sz="0" w:space="0" w:color="auto"/>
        </w:pBdr>
        <w:shd w:val="clear" w:color="auto" w:fill="FFFFFF"/>
        <w:spacing w:before="400"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22"/>
          <w:szCs w:val="22"/>
        </w:rPr>
      </w:pPr>
      <w:r w:rsidRPr="00897923">
        <w:rPr>
          <w:rStyle w:val="span"/>
          <w:rFonts w:ascii="Century Gothic" w:eastAsia="Century Gothic" w:hAnsi="Century Gothic" w:cs="Century Gothic"/>
          <w:color w:val="595959"/>
          <w:sz w:val="22"/>
          <w:szCs w:val="22"/>
        </w:rPr>
        <w:t xml:space="preserve">International College of </w:t>
      </w:r>
      <w:proofErr w:type="gramStart"/>
      <w:r w:rsidRPr="00897923">
        <w:rPr>
          <w:rStyle w:val="span"/>
          <w:rFonts w:ascii="Century Gothic" w:eastAsia="Century Gothic" w:hAnsi="Century Gothic" w:cs="Century Gothic"/>
          <w:color w:val="595959"/>
          <w:sz w:val="22"/>
          <w:szCs w:val="22"/>
        </w:rPr>
        <w:t>Manitoba</w:t>
      </w:r>
      <w:r w:rsidRPr="00897923">
        <w:rPr>
          <w:rStyle w:val="sprtr"/>
          <w:rFonts w:ascii="Century Gothic" w:eastAsia="Century Gothic" w:hAnsi="Century Gothic" w:cs="Century Gothic"/>
          <w:color w:val="595959"/>
          <w:sz w:val="22"/>
          <w:szCs w:val="22"/>
        </w:rPr>
        <w:t>  |</w:t>
      </w:r>
      <w:proofErr w:type="gramEnd"/>
      <w:r w:rsidRPr="00897923">
        <w:rPr>
          <w:rStyle w:val="sprtr"/>
          <w:rFonts w:ascii="Century Gothic" w:eastAsia="Century Gothic" w:hAnsi="Century Gothic" w:cs="Century Gothic"/>
          <w:color w:val="595959"/>
          <w:sz w:val="22"/>
          <w:szCs w:val="22"/>
        </w:rPr>
        <w:t>  </w:t>
      </w:r>
      <w:r w:rsidRPr="00897923">
        <w:rPr>
          <w:rStyle w:val="sprtrsprtr"/>
          <w:rFonts w:ascii="Century Gothic" w:eastAsia="Century Gothic" w:hAnsi="Century Gothic" w:cs="Century Gothic"/>
          <w:color w:val="595959"/>
          <w:sz w:val="22"/>
          <w:szCs w:val="22"/>
        </w:rPr>
        <w:t>  |  </w:t>
      </w:r>
      <w:r w:rsidRPr="00897923">
        <w:rPr>
          <w:rStyle w:val="singlecolumnspanpaddedlinenth-child1"/>
          <w:rFonts w:ascii="Century Gothic" w:eastAsia="Century Gothic" w:hAnsi="Century Gothic" w:cs="Century Gothic"/>
          <w:color w:val="595959"/>
          <w:sz w:val="22"/>
          <w:szCs w:val="22"/>
        </w:rPr>
        <w:t xml:space="preserve"> </w:t>
      </w:r>
      <w:r w:rsidRPr="00897923">
        <w:rPr>
          <w:rStyle w:val="span"/>
          <w:rFonts w:ascii="Century Gothic" w:eastAsia="Century Gothic" w:hAnsi="Century Gothic" w:cs="Century Gothic"/>
          <w:color w:val="595959"/>
          <w:sz w:val="22"/>
          <w:szCs w:val="22"/>
        </w:rPr>
        <w:t>Winnipeg, MB</w:t>
      </w:r>
      <w:r w:rsidRPr="00897923">
        <w:rPr>
          <w:rStyle w:val="sprtr"/>
          <w:rFonts w:ascii="Century Gothic" w:eastAsia="Century Gothic" w:hAnsi="Century Gothic" w:cs="Century Gothic"/>
          <w:color w:val="595959"/>
          <w:sz w:val="22"/>
          <w:szCs w:val="22"/>
        </w:rPr>
        <w:t>  |  </w:t>
      </w:r>
      <w:r w:rsidRPr="00897923">
        <w:rPr>
          <w:rStyle w:val="span"/>
          <w:rFonts w:ascii="Century Gothic" w:eastAsia="Century Gothic" w:hAnsi="Century Gothic" w:cs="Century Gothic"/>
          <w:color w:val="595959"/>
          <w:sz w:val="22"/>
          <w:szCs w:val="22"/>
        </w:rPr>
        <w:t>2017</w:t>
      </w:r>
      <w:r w:rsidRPr="00897923">
        <w:rPr>
          <w:rStyle w:val="singlecolumnspanpaddedlinenth-child1"/>
          <w:rFonts w:ascii="Century Gothic" w:eastAsia="Century Gothic" w:hAnsi="Century Gothic" w:cs="Century Gothic"/>
          <w:color w:val="595959"/>
          <w:sz w:val="22"/>
          <w:szCs w:val="22"/>
        </w:rPr>
        <w:t xml:space="preserve"> </w:t>
      </w:r>
    </w:p>
    <w:p w14:paraId="1E91DB44" w14:textId="77777777" w:rsidR="006A3222" w:rsidRPr="00897923" w:rsidRDefault="00AA6F16">
      <w:pPr>
        <w:pStyle w:val="spanpaddedline"/>
        <w:shd w:val="clear" w:color="auto" w:fill="FFFFFF"/>
        <w:spacing w:after="100"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22"/>
          <w:szCs w:val="22"/>
        </w:rPr>
      </w:pPr>
      <w:r w:rsidRPr="00897923">
        <w:rPr>
          <w:rStyle w:val="spandegree"/>
          <w:rFonts w:ascii="Century Gothic" w:eastAsia="Century Gothic" w:hAnsi="Century Gothic" w:cs="Century Gothic"/>
          <w:color w:val="595959"/>
          <w:sz w:val="22"/>
          <w:szCs w:val="22"/>
        </w:rPr>
        <w:t>Bachelor of Science</w:t>
      </w:r>
      <w:r w:rsidRPr="00897923">
        <w:rPr>
          <w:rStyle w:val="span"/>
          <w:rFonts w:ascii="Century Gothic" w:eastAsia="Century Gothic" w:hAnsi="Century Gothic" w:cs="Century Gothic"/>
          <w:color w:val="595959"/>
          <w:sz w:val="22"/>
          <w:szCs w:val="22"/>
        </w:rPr>
        <w:t>: Computer Science and Programming</w:t>
      </w:r>
    </w:p>
    <w:p w14:paraId="5C95822A" w14:textId="77777777" w:rsidR="006A3222" w:rsidRPr="00897923" w:rsidRDefault="00AA6F16">
      <w:pPr>
        <w:pStyle w:val="divdocumentsinglecolumn"/>
        <w:pBdr>
          <w:left w:val="none" w:sz="0" w:space="0" w:color="auto"/>
          <w:right w:val="none" w:sz="0" w:space="0" w:color="auto"/>
        </w:pBdr>
        <w:shd w:val="clear" w:color="auto" w:fill="FFFFFF"/>
        <w:spacing w:before="400"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22"/>
          <w:szCs w:val="22"/>
        </w:rPr>
      </w:pPr>
      <w:r w:rsidRPr="00897923">
        <w:rPr>
          <w:rStyle w:val="span"/>
          <w:rFonts w:ascii="Century Gothic" w:eastAsia="Century Gothic" w:hAnsi="Century Gothic" w:cs="Century Gothic"/>
          <w:color w:val="595959"/>
          <w:sz w:val="22"/>
          <w:szCs w:val="22"/>
        </w:rPr>
        <w:t xml:space="preserve">Stee high school </w:t>
      </w:r>
      <w:r w:rsidRPr="00897923">
        <w:rPr>
          <w:rStyle w:val="sprtr"/>
          <w:rFonts w:ascii="Century Gothic" w:eastAsia="Century Gothic" w:hAnsi="Century Gothic" w:cs="Century Gothic"/>
          <w:color w:val="595959"/>
          <w:sz w:val="22"/>
          <w:szCs w:val="22"/>
        </w:rPr>
        <w:t>  |  </w:t>
      </w:r>
      <w:r w:rsidRPr="00897923">
        <w:rPr>
          <w:rStyle w:val="sprtrsprtr"/>
          <w:rFonts w:ascii="Century Gothic" w:eastAsia="Century Gothic" w:hAnsi="Century Gothic" w:cs="Century Gothic"/>
          <w:color w:val="595959"/>
          <w:sz w:val="22"/>
          <w:szCs w:val="22"/>
        </w:rPr>
        <w:t>  |  </w:t>
      </w:r>
      <w:r w:rsidRPr="00897923">
        <w:rPr>
          <w:rStyle w:val="singlecolumnspanpaddedlinenth-child1"/>
          <w:rFonts w:ascii="Century Gothic" w:eastAsia="Century Gothic" w:hAnsi="Century Gothic" w:cs="Century Gothic"/>
          <w:color w:val="595959"/>
          <w:sz w:val="22"/>
          <w:szCs w:val="22"/>
        </w:rPr>
        <w:t xml:space="preserve"> </w:t>
      </w:r>
      <w:r w:rsidRPr="00897923">
        <w:rPr>
          <w:rStyle w:val="span"/>
          <w:rFonts w:ascii="Century Gothic" w:eastAsia="Century Gothic" w:hAnsi="Century Gothic" w:cs="Century Gothic"/>
          <w:color w:val="595959"/>
          <w:sz w:val="22"/>
          <w:szCs w:val="22"/>
        </w:rPr>
        <w:t xml:space="preserve">Lagos, </w:t>
      </w:r>
      <w:proofErr w:type="gramStart"/>
      <w:r w:rsidRPr="00897923">
        <w:rPr>
          <w:rStyle w:val="span"/>
          <w:rFonts w:ascii="Century Gothic" w:eastAsia="Century Gothic" w:hAnsi="Century Gothic" w:cs="Century Gothic"/>
          <w:color w:val="595959"/>
          <w:sz w:val="22"/>
          <w:szCs w:val="22"/>
        </w:rPr>
        <w:t>LA</w:t>
      </w:r>
      <w:r w:rsidRPr="00897923">
        <w:rPr>
          <w:rStyle w:val="sprtr"/>
          <w:rFonts w:ascii="Century Gothic" w:eastAsia="Century Gothic" w:hAnsi="Century Gothic" w:cs="Century Gothic"/>
          <w:color w:val="595959"/>
          <w:sz w:val="22"/>
          <w:szCs w:val="22"/>
        </w:rPr>
        <w:t>  |</w:t>
      </w:r>
      <w:proofErr w:type="gramEnd"/>
      <w:r w:rsidRPr="00897923">
        <w:rPr>
          <w:rStyle w:val="sprtr"/>
          <w:rFonts w:ascii="Century Gothic" w:eastAsia="Century Gothic" w:hAnsi="Century Gothic" w:cs="Century Gothic"/>
          <w:color w:val="595959"/>
          <w:sz w:val="22"/>
          <w:szCs w:val="22"/>
        </w:rPr>
        <w:t>  </w:t>
      </w:r>
      <w:r w:rsidRPr="00897923">
        <w:rPr>
          <w:rStyle w:val="span"/>
          <w:rFonts w:ascii="Century Gothic" w:eastAsia="Century Gothic" w:hAnsi="Century Gothic" w:cs="Century Gothic"/>
          <w:color w:val="595959"/>
          <w:sz w:val="22"/>
          <w:szCs w:val="22"/>
        </w:rPr>
        <w:t>2016</w:t>
      </w:r>
      <w:r w:rsidRPr="00897923">
        <w:rPr>
          <w:rStyle w:val="singlecolumnspanpaddedlinenth-child1"/>
          <w:rFonts w:ascii="Century Gothic" w:eastAsia="Century Gothic" w:hAnsi="Century Gothic" w:cs="Century Gothic"/>
          <w:color w:val="595959"/>
          <w:sz w:val="22"/>
          <w:szCs w:val="22"/>
        </w:rPr>
        <w:t xml:space="preserve"> </w:t>
      </w:r>
    </w:p>
    <w:p w14:paraId="6EAF6384" w14:textId="77777777" w:rsidR="006A3222" w:rsidRPr="00897923" w:rsidRDefault="00AA6F16">
      <w:pPr>
        <w:pStyle w:val="spanpaddedline"/>
        <w:shd w:val="clear" w:color="auto" w:fill="FFFFFF"/>
        <w:spacing w:after="100"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22"/>
          <w:szCs w:val="22"/>
        </w:rPr>
      </w:pPr>
      <w:r w:rsidRPr="00897923">
        <w:rPr>
          <w:rStyle w:val="spandegree"/>
          <w:rFonts w:ascii="Century Gothic" w:eastAsia="Century Gothic" w:hAnsi="Century Gothic" w:cs="Century Gothic"/>
          <w:color w:val="595959"/>
          <w:sz w:val="22"/>
          <w:szCs w:val="22"/>
        </w:rPr>
        <w:t>High School Diploma</w:t>
      </w:r>
      <w:r w:rsidRPr="00897923">
        <w:rPr>
          <w:rFonts w:ascii="Century Gothic" w:eastAsia="Century Gothic" w:hAnsi="Century Gothic" w:cs="Century Gothic"/>
          <w:color w:val="595959"/>
          <w:sz w:val="22"/>
          <w:szCs w:val="22"/>
        </w:rPr>
        <w:t xml:space="preserve"> </w:t>
      </w:r>
    </w:p>
    <w:p w14:paraId="5989AC1F" w14:textId="77777777" w:rsidR="006A3222" w:rsidRDefault="00AA6F16">
      <w:pPr>
        <w:pStyle w:val="divdocumentheading"/>
        <w:shd w:val="clear" w:color="auto" w:fill="FFFFFF"/>
        <w:tabs>
          <w:tab w:val="left" w:pos="4690"/>
          <w:tab w:val="left" w:pos="11240"/>
        </w:tabs>
        <w:spacing w:before="420" w:line="260" w:lineRule="atLeast"/>
        <w:jc w:val="center"/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strike/>
          <w:color w:val="595959"/>
        </w:rPr>
        <w:tab/>
      </w:r>
      <w:r>
        <w:rPr>
          <w:rStyle w:val="divdocumentdivsectiontitle"/>
          <w:rFonts w:ascii="Courier New" w:eastAsia="Courier New" w:hAnsi="Courier New" w:cs="Courier New"/>
          <w:b/>
          <w:bCs/>
        </w:rPr>
        <w:t xml:space="preserve">  References  </w:t>
      </w:r>
      <w:r>
        <w:rPr>
          <w:rFonts w:ascii="Courier New" w:eastAsia="Courier New" w:hAnsi="Courier New" w:cs="Courier New"/>
          <w:strike/>
          <w:color w:val="595959"/>
        </w:rPr>
        <w:tab/>
      </w:r>
    </w:p>
    <w:p w14:paraId="119D1421" w14:textId="22C40217" w:rsidR="006A3222" w:rsidRDefault="006A498F" w:rsidP="006A498F">
      <w:pPr>
        <w:pStyle w:val="divdocumentsinglecolumn"/>
        <w:pBdr>
          <w:left w:val="none" w:sz="0" w:space="0" w:color="auto"/>
          <w:right w:val="none" w:sz="0" w:space="0" w:color="auto"/>
        </w:pBdr>
        <w:shd w:val="clear" w:color="auto" w:fill="FFFFFF"/>
        <w:spacing w:line="260" w:lineRule="atLeast"/>
        <w:ind w:left="4000" w:right="400" w:firstLine="320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Fonts w:ascii="Century Gothic" w:eastAsia="Century Gothic" w:hAnsi="Century Gothic" w:cs="Century Gothic"/>
          <w:color w:val="595959"/>
          <w:sz w:val="18"/>
          <w:szCs w:val="18"/>
        </w:rPr>
        <w:t>REFRENCE</w:t>
      </w:r>
      <w:r w:rsidR="00AA6F16">
        <w:rPr>
          <w:rFonts w:ascii="Century Gothic" w:eastAsia="Century Gothic" w:hAnsi="Century Gothic" w:cs="Century Gothic"/>
          <w:color w:val="595959"/>
          <w:sz w:val="18"/>
          <w:szCs w:val="18"/>
        </w:rPr>
        <w:t xml:space="preserve"> Available upon request</w:t>
      </w:r>
      <w:r w:rsidR="00AA6F16" w:rsidRPr="003C2F9C">
        <w:rPr>
          <w:rFonts w:ascii="Century Gothic" w:eastAsia="Century Gothic" w:hAnsi="Century Gothic" w:cs="Century Gothic"/>
          <w:color w:val="FFFFFF" w:themeColor="background1"/>
          <w:sz w:val="18"/>
          <w:szCs w:val="18"/>
        </w:rPr>
        <w:t>.</w:t>
      </w:r>
      <w:r w:rsidR="003C2F9C" w:rsidRPr="003C2F9C">
        <w:rPr>
          <w:rFonts w:ascii="Century Gothic" w:eastAsia="Century Gothic" w:hAnsi="Century Gothic" w:cs="Century Gothic"/>
          <w:color w:val="FFFFFF" w:themeColor="background1"/>
          <w:sz w:val="18"/>
          <w:szCs w:val="18"/>
        </w:rPr>
        <w:t xml:space="preserve">   </w:t>
      </w:r>
    </w:p>
    <w:sectPr w:rsidR="006A3222">
      <w:pgSz w:w="12240" w:h="15840"/>
      <w:pgMar w:top="500" w:right="500" w:bottom="500" w:left="5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6068BA28-DC21-4759-A8EA-9C1D87A024B1}"/>
    <w:embedBold r:id="rId2" w:fontKey="{06795915-7E78-4C93-9726-8C3ADC901BCE}"/>
    <w:embedItalic r:id="rId3" w:fontKey="{8EC21270-7D65-4978-8D7E-3961965F6A67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1A9A9349-0447-4452-9EE1-14F2664DBEA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D893A923-652B-45DB-8292-58062C311BA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4FA004DE"/>
    <w:lvl w:ilvl="0" w:tplc="E8D49B4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7AECF8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D74598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5ECA26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754FA2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CD4054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CB8FC8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716C69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0DE481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1F0C7E4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7BAA86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B14B9A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E94731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1A078D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0EC161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60068A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3F8102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5C4907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9E023B9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4EAD71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A52BAB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728581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27659E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EDC33F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E30660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F7A552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98C102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665C563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FA27D8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6B86BA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15EC26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01E162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DD6C4A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BD4B4E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C2A32C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1247BF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4D66C97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BC66EC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B98F52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816DA6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EF6930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D40385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71E534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D266B8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700839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7830256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E4A483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CA0D2B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1D6A6F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A94970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A3CF2A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912E5C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09A2AF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0A8FF7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41A76620"/>
    <w:multiLevelType w:val="multilevel"/>
    <w:tmpl w:val="4642C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3459811">
    <w:abstractNumId w:val="0"/>
  </w:num>
  <w:num w:numId="2" w16cid:durableId="1297488640">
    <w:abstractNumId w:val="1"/>
  </w:num>
  <w:num w:numId="3" w16cid:durableId="1114516661">
    <w:abstractNumId w:val="2"/>
  </w:num>
  <w:num w:numId="4" w16cid:durableId="621501291">
    <w:abstractNumId w:val="3"/>
  </w:num>
  <w:num w:numId="5" w16cid:durableId="1593127506">
    <w:abstractNumId w:val="4"/>
  </w:num>
  <w:num w:numId="6" w16cid:durableId="833881998">
    <w:abstractNumId w:val="5"/>
  </w:num>
  <w:num w:numId="7" w16cid:durableId="26014127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3222"/>
    <w:rsid w:val="00066CEF"/>
    <w:rsid w:val="00090396"/>
    <w:rsid w:val="00171351"/>
    <w:rsid w:val="00176855"/>
    <w:rsid w:val="00185AF9"/>
    <w:rsid w:val="00221F58"/>
    <w:rsid w:val="0030080D"/>
    <w:rsid w:val="00386CAF"/>
    <w:rsid w:val="00391AF6"/>
    <w:rsid w:val="003A42E0"/>
    <w:rsid w:val="003B5A8C"/>
    <w:rsid w:val="003C2F9C"/>
    <w:rsid w:val="003F7460"/>
    <w:rsid w:val="00412BAB"/>
    <w:rsid w:val="00457E01"/>
    <w:rsid w:val="00474275"/>
    <w:rsid w:val="004B3E8A"/>
    <w:rsid w:val="004D2C67"/>
    <w:rsid w:val="00530032"/>
    <w:rsid w:val="00557609"/>
    <w:rsid w:val="005608B5"/>
    <w:rsid w:val="005F226D"/>
    <w:rsid w:val="00612DED"/>
    <w:rsid w:val="006A3222"/>
    <w:rsid w:val="006A498F"/>
    <w:rsid w:val="00731071"/>
    <w:rsid w:val="00816597"/>
    <w:rsid w:val="00897923"/>
    <w:rsid w:val="009A4342"/>
    <w:rsid w:val="00A20EC5"/>
    <w:rsid w:val="00A648BA"/>
    <w:rsid w:val="00A724DE"/>
    <w:rsid w:val="00AA6379"/>
    <w:rsid w:val="00AA6F16"/>
    <w:rsid w:val="00B717F4"/>
    <w:rsid w:val="00B8435D"/>
    <w:rsid w:val="00BA5D5D"/>
    <w:rsid w:val="00BC1AF5"/>
    <w:rsid w:val="00BD5368"/>
    <w:rsid w:val="00BE72E6"/>
    <w:rsid w:val="00C07F85"/>
    <w:rsid w:val="00C96C61"/>
    <w:rsid w:val="00CB63FA"/>
    <w:rsid w:val="00CB7D7D"/>
    <w:rsid w:val="00CF0818"/>
    <w:rsid w:val="00DC2942"/>
    <w:rsid w:val="00E53EF3"/>
    <w:rsid w:val="00E753B8"/>
    <w:rsid w:val="00EB5F9C"/>
    <w:rsid w:val="00EB7305"/>
    <w:rsid w:val="00EC72B7"/>
    <w:rsid w:val="00F92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916D5"/>
  <w15:docId w15:val="{B10E4EE2-5954-4863-94AC-D6A1E5080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hd w:val="clear" w:color="auto" w:fill="FFFFFF"/>
      <w:spacing w:line="260" w:lineRule="atLeast"/>
    </w:pPr>
    <w:rPr>
      <w:color w:val="595959"/>
      <w:shd w:val="clear" w:color="auto" w:fill="FFFFFF"/>
    </w:rPr>
  </w:style>
  <w:style w:type="paragraph" w:customStyle="1" w:styleId="divdocumentdivfirstsection">
    <w:name w:val="div_document_div_firstsection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name">
    <w:name w:val="div_name"/>
    <w:basedOn w:val="div"/>
    <w:pPr>
      <w:spacing w:line="1000" w:lineRule="atLeast"/>
    </w:pPr>
    <w:rPr>
      <w:rFonts w:ascii="Courier New" w:eastAsia="Courier New" w:hAnsi="Courier New" w:cs="Courier New"/>
      <w:caps/>
      <w:color w:val="434D54"/>
      <w:sz w:val="68"/>
      <w:szCs w:val="68"/>
    </w:rPr>
  </w:style>
  <w:style w:type="paragraph" w:customStyle="1" w:styleId="div">
    <w:name w:val="div"/>
    <w:basedOn w:val="Normal"/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divSECTIONCNTC">
    <w:name w:val="div_document_div_SECTION_CNTC"/>
    <w:basedOn w:val="Normal"/>
  </w:style>
  <w:style w:type="paragraph" w:customStyle="1" w:styleId="divaddress">
    <w:name w:val="div_address"/>
    <w:basedOn w:val="div"/>
    <w:pPr>
      <w:spacing w:line="260" w:lineRule="atLeast"/>
    </w:pPr>
    <w:rPr>
      <w:color w:val="434D54"/>
      <w:sz w:val="18"/>
      <w:szCs w:val="18"/>
    </w:rPr>
  </w:style>
  <w:style w:type="character" w:customStyle="1" w:styleId="sprtr">
    <w:name w:val="sprtr"/>
    <w:basedOn w:val="DefaultParagraphFont"/>
  </w:style>
  <w:style w:type="character" w:customStyle="1" w:styleId="sprtrsprtr">
    <w:name w:val="sprtr + sprtr"/>
    <w:basedOn w:val="DefaultParagraphFont"/>
    <w:rPr>
      <w:vanish/>
    </w:rPr>
  </w:style>
  <w:style w:type="paragraph" w:customStyle="1" w:styleId="divdocumentsection">
    <w:name w:val="div_document_section"/>
    <w:basedOn w:val="Normal"/>
  </w:style>
  <w:style w:type="paragraph" w:customStyle="1" w:styleId="divdocumentheading">
    <w:name w:val="div_document_heading"/>
    <w:basedOn w:val="Normal"/>
    <w:pPr>
      <w:pBdr>
        <w:bottom w:val="none" w:sz="0" w:space="14" w:color="auto"/>
      </w:pBdr>
    </w:pPr>
  </w:style>
  <w:style w:type="character" w:customStyle="1" w:styleId="divdocumentheadingCharacter">
    <w:name w:val="div_document_heading Character"/>
    <w:basedOn w:val="DefaultParagraphFont"/>
  </w:style>
  <w:style w:type="character" w:customStyle="1" w:styleId="divdocumentdivsectiontitle">
    <w:name w:val="div_document_div_sectiontitle"/>
    <w:basedOn w:val="DefaultParagraphFont"/>
    <w:rPr>
      <w:color w:val="434D54"/>
      <w:sz w:val="24"/>
      <w:szCs w:val="24"/>
    </w:rPr>
  </w:style>
  <w:style w:type="paragraph" w:customStyle="1" w:styleId="divdocumentsinglecolumn">
    <w:name w:val="div_document_singlecolumn"/>
    <w:basedOn w:val="Normal"/>
    <w:pPr>
      <w:pBdr>
        <w:left w:val="none" w:sz="0" w:space="20" w:color="auto"/>
        <w:right w:val="none" w:sz="0" w:space="20" w:color="auto"/>
      </w:pBdr>
    </w:pPr>
  </w:style>
  <w:style w:type="paragraph" w:customStyle="1" w:styleId="p">
    <w:name w:val="p"/>
    <w:basedOn w:val="Normal"/>
  </w:style>
  <w:style w:type="paragraph" w:customStyle="1" w:styleId="divdocumentulli">
    <w:name w:val="div_document_ul_li"/>
    <w:basedOn w:val="Normal"/>
  </w:style>
  <w:style w:type="table" w:customStyle="1" w:styleId="divdocumenttable">
    <w:name w:val="div_document_table"/>
    <w:basedOn w:val="TableNormal"/>
    <w:tblPr/>
  </w:style>
  <w:style w:type="paragraph" w:customStyle="1" w:styleId="divpaddedline">
    <w:name w:val="div_paddedline"/>
    <w:basedOn w:val="div"/>
  </w:style>
  <w:style w:type="character" w:customStyle="1" w:styleId="spanjobtitle">
    <w:name w:val="span_jobtitle"/>
    <w:basedOn w:val="span"/>
    <w:rPr>
      <w:b/>
      <w:bCs/>
      <w:sz w:val="24"/>
      <w:szCs w:val="24"/>
      <w:bdr w:val="none" w:sz="0" w:space="0" w:color="auto"/>
      <w:vertAlign w:val="baseline"/>
    </w:rPr>
  </w:style>
  <w:style w:type="character" w:customStyle="1" w:styleId="singlecolumnspanpaddedlinenth-child1">
    <w:name w:val="singlecolumn_span_paddedline_nth-child(1)"/>
    <w:basedOn w:val="DefaultParagraphFont"/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character" w:customStyle="1" w:styleId="spandegree">
    <w:name w:val="span_degree"/>
    <w:basedOn w:val="span"/>
    <w:rPr>
      <w:b/>
      <w:bCs/>
      <w:sz w:val="24"/>
      <w:szCs w:val="24"/>
      <w:bdr w:val="none" w:sz="0" w:space="0" w:color="auto"/>
      <w:vertAlign w:val="baseli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03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0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4016</TotalTime>
  <Pages>2</Pages>
  <Words>413</Words>
  <Characters>2355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Fumnaya  Obi</vt:lpstr>
    </vt:vector>
  </TitlesOfParts>
  <Company/>
  <LinksUpToDate>false</LinksUpToDate>
  <CharactersWithSpaces>2763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Fumnaya  Obi</dc:title>
  <dc:creator>fumnanya obi</dc:creator>
  <cp:lastModifiedBy>fumnanya obi</cp:lastModifiedBy>
  <cp:revision>34</cp:revision>
  <dcterms:created xsi:type="dcterms:W3CDTF">2024-08-12T02:18:00Z</dcterms:created>
  <dcterms:modified xsi:type="dcterms:W3CDTF">2024-09-24T21:00:00Z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ICwAAB+LCAAAAAAABAAVmLW2rEAUBT+IALcQdxucDJeLO3z944WTMKzuc/augoZ4hoFxhEFJgcMQmmNZmBIpkkE4gRRovmvbohOAHYbDq/zpyx5omcFzgFOfPkFNRYvNgOoR4/4WetpICkXeZbwGvjzFILI6TXPBDhODNeLmeKqjIe9Pspg3teTvLn/7z19QasE5qcOAqD9kKtG5ZYFWPzfxCSH1ncmEBRjZReKAfP1UILKbygsHw2AW+/PuVEZ</vt:lpwstr>
  </property>
  <property fmtid="{D5CDD505-2E9C-101B-9397-08002B2CF9AE}" pid="3" name="x1ye=1">
    <vt:lpwstr>rZ30XUH0RA0b8HB3YuWYyCUaCedEUHoKC/V40xisPp7BS8zBoCWOQTQC9A5GQBVL2CssBt0b+oIfgfmh4MMOleN7LH0FSewfRS6grvMYdSO+0LHYV/X6p2EgEkxJrz1e8ZXhv9ucJ90TcGlXeKuSHs1s5UmkgCmO6U/VI9hmbo9azGsaPKgkMzVQfkWVyDoRWOEvJDvNCP0WB/WVSyvKKpNGItfd7m4bnHSHhXYeVnD/dL7TfyHaE6CjEOVMQj5</vt:lpwstr>
  </property>
  <property fmtid="{D5CDD505-2E9C-101B-9397-08002B2CF9AE}" pid="4" name="x1ye=10">
    <vt:lpwstr>1xVlK4ohcCf6eZO+xJgbWchJiwA3te5bK4fYqBiLOGnw6dU/mTdG0Gwvpvu+nCiq4vJkznqJ6XrtzX1BVv2Ayj+vaae1woZvI0zFJvqkVzIPG9Xd1hHSRJxbWFARYLN3jHcMzTiLY55hHkgP6qkHI0jBG0L48mZ5Jbf4Rof2C0zJVffqTbGabG7Q69smq2CNSB76RRTuBOgff3v3kF5d00lRIj97gNMVerL9OW2P3p9/3mCBZGFvkjr6Cy6O2Xi</vt:lpwstr>
  </property>
  <property fmtid="{D5CDD505-2E9C-101B-9397-08002B2CF9AE}" pid="5" name="x1ye=11">
    <vt:lpwstr>2g6jVpXGOVXADjV1N+LEicOu7+Zo7Gv9H2n/pOY6Cyt4FqmIi5XCQyBXmzwqqAYYWaaQ96JEJ80WkUpsrxeOx6ZJnNqMOFoFiG51Br/XkXM6DgCYnsui+s3DQla8TEy95dmXhOKsUQr+vtmvUOLgJA9vAeM2lMxaiMjUv7fShnM6zR/LBPqfw5hRO5Odq/+Ox/V0Ufz0JSBV3i+v9omFS2H3Hi/DwGbVwOQ/rDygJnluZu13ovMbyv9D59CnEiu</vt:lpwstr>
  </property>
  <property fmtid="{D5CDD505-2E9C-101B-9397-08002B2CF9AE}" pid="6" name="x1ye=12">
    <vt:lpwstr>2Y3apv2lEYxSBGWcIODbQK4hSAr5v2pKJyuNneQn4s2PgW/t4eG/CodH8KVwosVj8ehFj9PNU3x+8fyFgO/xgimPXZaoO3ErvUiQ868LO2eHn3MKM/OS7cnA5sv2yFoj3Ibjc0jqIcUHvx4ghK+tObPNGOZvo0TZrfzTBKVmyg6Z/xoEsL9iS4xY6GwqS9kxgdP2Ww7lLJxNOkBlnH28w62DI7M4DaxvUygJfC08U70vnI0Odw7F+tIEYHz0qFM</vt:lpwstr>
  </property>
  <property fmtid="{D5CDD505-2E9C-101B-9397-08002B2CF9AE}" pid="7" name="x1ye=13">
    <vt:lpwstr>+cp9YP20fqHaprQnXiWzfe8fH/euFrhwMoAlOZ4QEEc+D0X0TapEpqLuB9PQ1PLPAMMjuYrT49S+vtm9me/7ndi9/LtG563z2+8O+59EnKBhXTs5E99uBrVWkCjgK/U/Wx1ci/04LsReTNLHDYoknW4umhPyNIWjD98IWlEI+HC3pfVGg/rp+IbyNC3PSelp6Tx5Kltt3kEjmfrfb4W8lz0AtlnwEy3+9QDXnW3N5o98g7nxZG8ZD5xDdxQpwTm</vt:lpwstr>
  </property>
  <property fmtid="{D5CDD505-2E9C-101B-9397-08002B2CF9AE}" pid="8" name="x1ye=14">
    <vt:lpwstr>DTqUPj6ho7BdvPcL7yGJbS1jgQuGtq2GKTKnt6+LkF0zyrUli3ABCZTk+x4Ekkv9+6wKVUMzy/UrTd6enF/0sZa/7055kyejflKWXebWlvT4g9csz8uW0rtBZsr19YH3ChLsQpsQD1mWvdQ/u+wcQRPZrFS/N57wYQkEtErFi0ZcLFTIqcrU/GBGZhI2titstbUSO0srSwMXsFmsrNEdK3llTn3CXWLtZsF+W1Rl7rfaMcdT35TcmUe8U0Ai6iZ</vt:lpwstr>
  </property>
  <property fmtid="{D5CDD505-2E9C-101B-9397-08002B2CF9AE}" pid="9" name="x1ye=15">
    <vt:lpwstr>mtjhx3pD2d87ubAfJxqNdL0pJN2wsyv/XF/aiHIEXyI9ItTJFIusnfInKDv/qp6zJAWYkWwq0QoS6mHRUJsvdXoX03/4b+lILcSO+2f8wFIfbhe9qd8XmRLTqUSwWarc+J//pPTgi8GVCmpyEktWAsLHiOYraeC/sBlznsRoGZHGiJgsd+XptpwsdTLJBg9O1pmooaQWTEilMGmu9gJP+ummPGRspSxXpo7yj9luOLTuuyMu/i/0hb1nqHJ4hcg</vt:lpwstr>
  </property>
  <property fmtid="{D5CDD505-2E9C-101B-9397-08002B2CF9AE}" pid="10" name="x1ye=16">
    <vt:lpwstr>owcvBUx56h8J18S9QYoAGzcCbAWhWM73jwVZJz1IRrblu8s7hK1BT6sqKeFDTCoxgcsIaNOzdaRGocsstp/1ONrrAzMK+7R/8dWpNJwwoVXkPY1AFrE70BXhoaW6lbDllyjfsCBbAL2BmPZMPgMvqygaf3EnYbnPUPdyURUmvEdFjnnnODyBmOeTf5ErC3TfW7jqaHcSOUKP1NIRBb0OJBVfEdHhnmKAz/cknKyi+PS3CEpG0rbcn4ZJ1dymh23</vt:lpwstr>
  </property>
  <property fmtid="{D5CDD505-2E9C-101B-9397-08002B2CF9AE}" pid="11" name="x1ye=17">
    <vt:lpwstr>lrvFf/EyMtA6tP3i4g7FUk6GSUihsl8MeUr0g+/E2yNcSrTvlY30FTZKw93Mu74CHeyYdEQFPOztSQF5pcuVCUpeGvq6vUfSL5o9TUBYbSrspmKxmudNccJgDKYZfjtW9eediGdBnV+hrlzkaPaCN4gonPGBxf/f+F58FTUhPMIspnFfuHX3nLdSb9M7DGRZ3e/eZIgH1uuQ9vXrxadJTuwoT0JJWjPyh4dOuvDk764hIUaz/5q50/UXPrR/9ic</vt:lpwstr>
  </property>
  <property fmtid="{D5CDD505-2E9C-101B-9397-08002B2CF9AE}" pid="12" name="x1ye=18">
    <vt:lpwstr>8x0+tAoL52mt+KJFgMQDS4NiGoh0eRJVvsbS0igtjLwfe2Vp4/bxsN3hu5GiYg+jWKGFhIMrkLEQ9Dyn0A9djZKOaoB60rGbYnv4dg887SktX7jqW31qhh+gKa5uzfZjKcO6ewCzi/p/BoYU6/yisv89Il2DD/RrNXFobzr3dCcphSV0mesG1Xi2mBOOFDnpKMgwl985dS5pc+c1Vz+fmZgC9VWrRS7aPw6gUydMGmB3oqEPSw3vzHkKVEu9cI1</vt:lpwstr>
  </property>
  <property fmtid="{D5CDD505-2E9C-101B-9397-08002B2CF9AE}" pid="13" name="x1ye=19">
    <vt:lpwstr>U/nQeZ9ej9gJGzNrgbt2cL18yJPKMZi3DHKjCi3GBXXUkhOvFHA5ZKPdb1EJfXi2RBZVaa1wdPmbBJdpTH8t+H1mjSzg80oxUeDBU225KlAjzehJRfUutyK992mhdU3GeYA9VlN3T3eMPGnjI1yRyP4b4hjNyEYQe3GLxLAvcjFxUFHjQI5wANrsqvQa1A3eGQvx/JRdhFRkg6ExEau31hC4SicaRjWnjPqXKyTTBSm9KYG3VjMW7rwh5BdaloU</vt:lpwstr>
  </property>
  <property fmtid="{D5CDD505-2E9C-101B-9397-08002B2CF9AE}" pid="14" name="x1ye=2">
    <vt:lpwstr>u1l6Is/tDnUBMkPjKj1varEJoy2+nB8p15PbzDqma3EO1GGElXWkenUII5bXNYoyr+qPELY0Ec5kr7He8mMoqSdXVc+peuf66hEy2xF87OpsGvpFp10+IaPSoncmec0YO5GUIZSU6Acbbgb6ohbGSBH+W/jwYX1ESfq5k9kIijk+EpOEJn8dNmfweiiTwBJn3npD3CSgHDjSvGUa5Vggc3G3hOv69pAU6iu2aBmlsikZ66IVduVnx9SnqKuxn9A</vt:lpwstr>
  </property>
  <property fmtid="{D5CDD505-2E9C-101B-9397-08002B2CF9AE}" pid="15" name="x1ye=20">
    <vt:lpwstr>4iZlRHrCYs3NJ4weZTSjsRj9ncDvz2kCk+vdc1v+eM8EUbE86R3w7z7PyKNYTqmQYY58/Y1fe2QJRgL6s1IZyyQ0TKq7jhTiXob4qnSdXis5E+Jp2271PhP9xazS9s8vrZZhUl888hIrJwqcljLyi24a2J1AHH9OboeIX3RWjx2/sNbQ71m9SkoOz//5F3IjoxVir+TiVGbYTjuo/jgRe/YqXF6YU87M7x1NAYC+mfyL3S2SvsFGJbJGpGVEDjr</vt:lpwstr>
  </property>
  <property fmtid="{D5CDD505-2E9C-101B-9397-08002B2CF9AE}" pid="16" name="x1ye=21">
    <vt:lpwstr>35L/6GANJ+Yzy/RtYzKr2mPvL3apJm2rZ3LOYsW+YNVHx5Sjn67/s+vhE1CHBnFr5t6G4t6iXmyrhmnxCfU2c5pmGiYnbfvDbofgchRyKC2TjnR9yfjiqkh5F36jOAodH3au6boL4OV2GrJ3iexVWQICXm1/Bx4YUbCClc/fE21X3Hm3vcfwBeFe45V8+eD4luOj7ciFjTw94P1QO3eoVs9eH79Lu0QN+F598VVRGUVVGW6MptgaaqWQvJAIhO4</vt:lpwstr>
  </property>
  <property fmtid="{D5CDD505-2E9C-101B-9397-08002B2CF9AE}" pid="17" name="x1ye=22">
    <vt:lpwstr>3edfBefgW8W90fQITv+f4Fhcq2gjKPbwpNEKmJIWosy9MBwMlhgt9uHb8l6ZBKXGZDaky3hbAESUdNPwaHZBuT+6Ma3tmBiv1OJ78W9tL5ixXx5Ayo3JfFSeVT0qXcN4YP9/f44W9RSfIt5aLNcURWuILVihmDCc3nm++pavl6wIzMUPTmp9TeR8cHeSaXmoCh9+4FKqmHh9bCy7aLKKzARpmhZaqirz3IXFFJbjv6lMqbSEl4DA4NQcFPDevsG</vt:lpwstr>
  </property>
  <property fmtid="{D5CDD505-2E9C-101B-9397-08002B2CF9AE}" pid="18" name="x1ye=23">
    <vt:lpwstr>0q2fnXExRLNLGBP8wekdBRxMq94L73OeIUcMT0S4V+YS6o6KvfOPAoNKB5AZv3PGAB26OeXAfCli1rlrzxSBCqoSDbem7A8Uz97s0Vz+GlEW+H+qN1rwn7uJRhGrXfmHNsX5wJzf5HRPubTpXdGsXuh2f1+lKhOD+yZ/g7f6UwlNWoWb0G4sEMWVHH5jx50J1gx0KNlMd4IMta8eba2degCoZAZ7a9qBVN1M9BF3mae+vb4jgXLxTR/pWzvGAz8</vt:lpwstr>
  </property>
  <property fmtid="{D5CDD505-2E9C-101B-9397-08002B2CF9AE}" pid="19" name="x1ye=24">
    <vt:lpwstr>CzeWfYvw/GQjfihUF9Q2pDzqdKgOMYpXIX/greWTcabGhailTOMmEL6/dWe3Y6dBE0eD4qmyLM2mbPlzqxVuFomZF6591d0pV98x1Layu0XuiHDe3a8KHo2MJWRUHXA8wVgSt/TduljEyKLgTHdDIqjfBhs7Pn+wDg9OksvDIdu6FNNZaXT5qAGdQDsOjnSs6WTdCDY7w7x8KWF8WTffoYZZiJR6Qb0zRSpMEOGaJ9fpmBglmWT8BlN35lXnmhn</vt:lpwstr>
  </property>
  <property fmtid="{D5CDD505-2E9C-101B-9397-08002B2CF9AE}" pid="20" name="x1ye=25">
    <vt:lpwstr>K9op1NeMCKNA45jL1/O1m4T4l8z1Wpg/QBgITcYY2WeZBWJaiu2qdD2EsbFE7mOx2o0YJBk1TFF6zsYU68xJ01un6Fr7yc13q1apfInmegEo78XmvPsfhuDcQHeqR32h7YtED+j4LeOZyZmLHN5zzsz/XsJYAgjwphtqPGyCF/COUilHrk2AiSPMp+Eckr9X5Irvn5ADFZVdjVoLR5Q4ROh6fah7ww4zzi1YgvEHO2Z+whpAfBZOgnnyFo23YIy</vt:lpwstr>
  </property>
  <property fmtid="{D5CDD505-2E9C-101B-9397-08002B2CF9AE}" pid="21" name="x1ye=26">
    <vt:lpwstr>9qtdDe6nq161zYhX4rO15UMEXz+Z6N7t3HiD3bKz/WpgwAY0Yg6exWCib/Yeo7qpw0VBbgVOxtwLWWmotBzqUdRzGPgZRKbTyR+MqHXq5AGDJ2j9xK043SjZ+YY7b5RLm/VIw+xdmQYrH13Cy74G/4m+wcKlDB8EzmOxM866IyuSDrhpViT5RQUi4OomAK/iJs22se6rBJ+nIIBGlGTZ1NDbk7IazHd90iWiYgn13DATg42r4cM1S5kTflKVAiY</vt:lpwstr>
  </property>
  <property fmtid="{D5CDD505-2E9C-101B-9397-08002B2CF9AE}" pid="22" name="x1ye=27">
    <vt:lpwstr>m3+b4VXZ820ziQsZhgKLVlR5icGDfILqj9VSMjuHFEe/lb83qgXWiKPzBVF4ZrJThPx18SadYHdkMOqOTZYHXfjsi9TyzoxtBUGxrJHf8Y57hOO/elOjprM1FfWCz+LUCKDThSno9sCOcroLzeMjRg0ulZb5hUlkiBRZDZjaNqVDnbf/u8mKFD33itYiL/bd0Xqfjbq0bKVlI4/OOiNvsPmg+1njJCcOBSE/uaH54G98tRObM+JmStJRAlRiPMF</vt:lpwstr>
  </property>
  <property fmtid="{D5CDD505-2E9C-101B-9397-08002B2CF9AE}" pid="23" name="x1ye=28">
    <vt:lpwstr>q3rIF/ozGF1No1AUQKs+xToo/nyJiHz1B0kK41KA1f0OodAaZr7UM2bR5XHLTJBdTukfAzAnt/m1MqkK3q9QtzzVgBjgHLZTi3SFM8hPudexmeCHd5ZiyjvZJw31MD2STCSUq/GBBkyWxm93x8pSLJMtti9eALJdUtNXZQI3B254QzFQlg2ngtWqsNY7PTdo+3xE6/h6SRTonqhFeEmVPdrm+NL7EEX5Bg59vz0EH3xl2IaKZGhdhTIxztzpLWu</vt:lpwstr>
  </property>
  <property fmtid="{D5CDD505-2E9C-101B-9397-08002B2CF9AE}" pid="24" name="x1ye=29">
    <vt:lpwstr>b/jaFw4lGuAWIcjg/v61JIJzW6ILjPER/nscNnkQJ5+40QQqAW/fxWPxVyXPpSV8zKNxwAV9hfYQLc5oUqwO2AzYHQDNwDpvVZn5dlD3slaPXLVj4fdfbH4Nv810nBxaC2sloECjCtwzIVs+oeAINZVXcbos4TJhNLHKXV1PKWdB3ybcePBbtw4Ou0+zMqqcL1HG3WIB8PY2KyziAAetQguNXIaodpfvIliWbna6y1EddLnpBtUkpmJ6FpBMUOQ</vt:lpwstr>
  </property>
  <property fmtid="{D5CDD505-2E9C-101B-9397-08002B2CF9AE}" pid="25" name="x1ye=3">
    <vt:lpwstr>0himaLMSugUjSWc4CkJucXZiix7WAQeAejTkGCW5vX8DSqVfcopaG/Dv7/R9LuG44YulOoDlIsXAIeLtUszX3XzamVsCl3F0QbpiQpj6RHnmmI/EIhOqIDzWiuNt5x8kIltVRmGMipePcvgCnaR0REAUDWxukM5xyFP51+R6BdBAKwUAYoFB2JJAuvcShnqKUR6e/5kjaOZ/M0KB6c1Al2HNfCw2yqWHXDAOkpdMfC5wfC0FoxP5Qb/wiw3woBI</vt:lpwstr>
  </property>
  <property fmtid="{D5CDD505-2E9C-101B-9397-08002B2CF9AE}" pid="26" name="x1ye=30">
    <vt:lpwstr>z+tvFU1EfJgrOZzImOfv4y+28UnBBUiKk9CEB13Pb9/k0IEd4y83QM1eqCseqxGhGXpdLzrz4D8qXpcpByOpyqVw9s0jJidfDitoT4FLV31aJ+rDSshGCCbLvBCrPIffIdP9HjlDTDYlSP2e//18CFe5kEO6ivuAH4wEqEaOw/zHkQ/0+ySt8igVdyuAZU1Lzr7dfc5bNTvjj5Mh15J4oaAN9XyUF8tFW7FcR3VhcAZclUrgYXGXCQda8i/0DiT</vt:lpwstr>
  </property>
  <property fmtid="{D5CDD505-2E9C-101B-9397-08002B2CF9AE}" pid="27" name="x1ye=31">
    <vt:lpwstr>sfxbOtaJuic/2TWplP3lmRqyuS/HvHuvJQx+vYL3XmmAeh/ne6RNH48MsuSUYmyY8FWyfbHxoYYXLKo33q2jXQzvZCfv6Jci4vsGIk/vJSUTuMpnkvnD1v7Zx1nW4bpW+WFIWArgW5SkOdEbOuvejm5nxrlVtxWSlrdSJq+MgXhAR9Rb9GxOUUOewd1VkkBMe3LbVXA5QD0+jIYUH5A6LejL4ep3ykiNBFV8/Oh3DS7Uv+KoCQo895UmHmGJ+W+</vt:lpwstr>
  </property>
  <property fmtid="{D5CDD505-2E9C-101B-9397-08002B2CF9AE}" pid="28" name="x1ye=32">
    <vt:lpwstr>TWGcdfB5yWuMV0aD9U3t9Sd4VL838P7KnoTzAxVt3O2ro8tSU0L/qDBiLM7mF3Lm3HBHK7G2h+P2qsdOimjvID4PF9lbmcfgLc5VtxRf/av0PBIpuweoKL5O0XwtkDy9NpFMd18YGVwQd6UuM8cBnf1sLj3fIvRvdLvaBJZ0n5YeLahWUVs61UeDo8Z4k+cKgU1S2Yi0MFF0xDNM/KGyoLO+G5Miq9eoSzl477+w6jRTRyb5PATi7k32mk74mPz</vt:lpwstr>
  </property>
  <property fmtid="{D5CDD505-2E9C-101B-9397-08002B2CF9AE}" pid="29" name="x1ye=33">
    <vt:lpwstr>8OgdQOVx70Ene2ZT6BPAcPvTWpHRyitEWBLkM83Cb8jT7sp8I3faRXl9iDHQPkUyWtE8C6l0quFYYZdViLKwwo+h7lh8WZ5z7VYSZFalwa8WAVYF75ORc6BTXgzP37t7veV246zePI677BXzIJasjRghoOntcXMXGviJ3kr4OeGkNTG1srEZYRTlQP2UsXhpSf/UlW4G1WcOt+Pq5j+4SFqSCRBoA/UUKnNEJVG0iurATxnHSL06oKNxqlpX6V6</vt:lpwstr>
  </property>
  <property fmtid="{D5CDD505-2E9C-101B-9397-08002B2CF9AE}" pid="30" name="x1ye=34">
    <vt:lpwstr>76T/ZGfxuDfkIleKIk+J4MXs9Ze24+joy1yNSQxqt/SCRw1rvSlT0OEmueM/10FRWiMVrqjeKxhAvLYp0Xf4/jmDaWWnnM/jGi0mIVca9D2auOl7/QXkg6c+j2VpTj84dR4lLH6ToMc4/NnEavw82at4GjsIkhLVkrjpeIJEj30RigP3wwYmobCYSrtUQy2wH28yul00R5qMel1n0FwPTQCq2CrjTAYGHns4X6S8M/89M/VaHD5q+QKC/sURR+C</vt:lpwstr>
  </property>
  <property fmtid="{D5CDD505-2E9C-101B-9397-08002B2CF9AE}" pid="31" name="x1ye=35">
    <vt:lpwstr>OonfTeIK38+VfT4/dEJZaLLDYt/E5AtFoj8OaPNsUYu2IxmS1r6S9nVBGPjm/OEEx81Yn+t91cGlWbjvLfhqUNmVSXTvIdPhQqkvuknEtdPJFB/ZKvVjKKUUfZiWb6G0Q33epo88WT4mbj9Duyi2jeZrF8PL2lUX6toJSF+WafTi/W9CSNhxe+A6IY+GLXGYN9Bvo52Ldmn2gX9lGcoHsXUEfwCzM7fEFSzyAie5KWXcytMC0QC++DtSFIaOuX5</vt:lpwstr>
  </property>
  <property fmtid="{D5CDD505-2E9C-101B-9397-08002B2CF9AE}" pid="32" name="x1ye=36">
    <vt:lpwstr>7FFYRzBMu48J2uSRJPifZh4zLA8p/ED7NzzlpH5pl/XhyypdGoHHFdU7jZGJFCXKZjV1/oSE+8fIM8X8wQrrCJr64cQr1AQww7dQ866p1P74kOXKkXIMxwRzwe0+dQ53M+VmCdkDZ8o450MQbWKt8CxVkZKe1VtQTtQpCXedyT1VQyHjCUO7QuMvvcihdMD0VwZjdyQqaYEi2smDcBXFxO8kk0YjnDyn3EvMUpyYnYA3hN+CREbxOm9f1gGPu0m</vt:lpwstr>
  </property>
  <property fmtid="{D5CDD505-2E9C-101B-9397-08002B2CF9AE}" pid="33" name="x1ye=37">
    <vt:lpwstr>ObQzjb7vE2C1mmfS6xgpzOrhVuwwwo4WvHS8LuTcE3ic/CBVoTuuHaGzFr3p+xBEXAQ6myZ+i38vUeexn7q8bxvbrFxY9MI7qZSrPvd/uAfFxx1WzEJFBjFuQdvwMoGV2e8IF83SXMUSMevI+tTFPiRqJz7YYoB+t2tW8ylqbTg41VdSrH6ggRrJOVuLz6MECYXpnVdIkcjhWHt12zbK12Q724KqzTzCXat0pEmsR5WwwUC6vhtGFHtyjc0mnjW</vt:lpwstr>
  </property>
  <property fmtid="{D5CDD505-2E9C-101B-9397-08002B2CF9AE}" pid="34" name="x1ye=38">
    <vt:lpwstr>SAgIzNGdw7T9jdEcbe69twn9t5XxaLqQe0Uj81OxOXVheJ3E+yd2NZGowvvWESm9A90WDOPddboyJJcyU2wK9IjYbxo9uqzA0vm7weZhr4Jly/x5IWD0P1/OGuztX38mYv3mmp9tvcoB+8MdEtRWeG7YoQvmJImDkqgGFf+1hSqsZwGLe3hTXqeeskTfuYvk171Bz+UJTWE+ADjbb8zcX4GbpfoGsLb38CVgCYRYtyipbM443Z7rV/X9Tbk1P9h</vt:lpwstr>
  </property>
  <property fmtid="{D5CDD505-2E9C-101B-9397-08002B2CF9AE}" pid="35" name="x1ye=39">
    <vt:lpwstr>YYOQQzMsYi7TqIVGoek6bFQO2POnZzKru/NERuFjtAk5sFLaHtIspW5ClB5iNjwR8+5+EeoQSubmgWSLxmIWM6W67uNtU8JrKT8gq1J/4oMPmyhv4jNBov+oyKdyLJN87j26JYMY899Ri2O/ILBcAZ73h5h+oGm4hNjU98Stk6dKQHvUuZJFcm3t6U1piYVVfE2JBkQxpAS4nd9nRPm4MQxe77o8+HtLm4762Y5mp1nI/0JILCE6vz3G2jJmOa0</vt:lpwstr>
  </property>
  <property fmtid="{D5CDD505-2E9C-101B-9397-08002B2CF9AE}" pid="36" name="x1ye=4">
    <vt:lpwstr>EIu3fi2/ZJb+B+PQbunemhhpEWf8WK8APnNY8tfYW+n4uiYsVBVLf3X5W0I6yDUIuk8QyxKNiVX2x+M3j2gkW0Ad0DT6JE4r5MRMtMHFzvRnzJqPe51Z/9N1LgV3H1QErN+f+2xgmDyxJtiZUHogZiN7I61m3Q2FAqMsGqeu2PHA++lx18byLlruZlm3qQAythqIYCq29bE6E0Ft6pYK9t5vEeyYCWZxuos7s0vXhZv3hqeIYmshzup/3hF382x</vt:lpwstr>
  </property>
  <property fmtid="{D5CDD505-2E9C-101B-9397-08002B2CF9AE}" pid="37" name="x1ye=40">
    <vt:lpwstr>olEwA1ta0rKJF61IaZMby15JfZijSJ7OYJ97nWyGK6H5RCIQG0jsJlaugN00y0gRB6FCr+32G+U59KgfgXhx1kZiBxDKgdglEk9+FCevKy/9iierhGN2Sf8wDbGeh/BFqs45hNpBCgaIdN2dcXQdlORtfEfEFAFG8jf+fMsJiPBwgiEti6EarDvtOR3BAfxUoIzZA0ImMts1y3x/HAyAz72+plmYfVFgKm76rqNdNpC+TUQt8ckeezWYAeCsCpg</vt:lpwstr>
  </property>
  <property fmtid="{D5CDD505-2E9C-101B-9397-08002B2CF9AE}" pid="38" name="x1ye=41">
    <vt:lpwstr>Vsi7/jVTN4NZuHsJBSVeKg8qMSBGf0X9ONQJ/TfRsTthM+5vZ6WrCLi/zpncDRmZjDZ2d/sujad/x8mEbP/3Z8mLd4cprqmkeIrZMegPxiAuqjpO8a1omexU/Bt0Kd1rNlrYfkgzzBrYFWP68lp4FvyvkcYoGcEEyLR+vkLPamGKStUre/VPQ77YO6/NQ3A03wSoGC+uAcRBr3isSSvttbOGBqGGGI8Bqc7datgdzfmjdlmgDf947xEjCtj+xjQ</vt:lpwstr>
  </property>
  <property fmtid="{D5CDD505-2E9C-101B-9397-08002B2CF9AE}" pid="39" name="x1ye=42">
    <vt:lpwstr>gpLeThuRN/E4FUeK7FIp1XLATpkX8UKh/v8vsrHS000LO53xCmo+2H8BLfH682mwhf8H1W9qTwLdOatI9SCgvccZ5dGkE5+MwuW9B3QX+pqy8CC1LjvtiuO02fw8Pa9HlSOc2x8ccX89cA6Y4cBQAbZJR8v/0hXka4OUYFt4ePIXRzYCalLrg2RMS/IQ6sweaQst1EPYuJG7vJ1oL/fEzwKqF4MQgC+qG1C9CoSTYXC8MYkQhu7JgE5Hj2zAZVw</vt:lpwstr>
  </property>
  <property fmtid="{D5CDD505-2E9C-101B-9397-08002B2CF9AE}" pid="40" name="x1ye=43">
    <vt:lpwstr>dfQ89djoO2AHA3nPsNy8q7lyTDG9SssCqE5gVjNIUEzh9aFcaSSQW27xsbbf1EYYHkn/mbB+6tSAV10uJQVaHCKQEvj3ncuCwiWc9UWW0FJBKHBLfSqytCTGek5jJX4LLowq6qq2gdgNjv/fpplwsYNC2BDSdvjxVD4IfaUET7i7G60CblgOhN3ezi6BFwC9eSpfbNJ/PWQ8TyTVL3KYo5KjghzgqyC2hkMlUKyDoFaZzkODjp0JM9mpzgDTbyg</vt:lpwstr>
  </property>
  <property fmtid="{D5CDD505-2E9C-101B-9397-08002B2CF9AE}" pid="41" name="x1ye=44">
    <vt:lpwstr>KLzeUrrXgDiXDrAFiPB/c/GOOiykSM1qtp5B6bZZiQCUm//ZsLUijR3YVS4SlnRym0flSSinbvTGlTbiEvE3zaBd/rV7O5hi0SzRevFW8mc4Ql/Djc8Oxwv0nmxvQJNrG2+Cc2t/ldRyPFDfRgQ17gO0QdV0bLeCo6ursp/5F8ggWCrjydcYiMG3VR1MNsmsma8uwZu10MX+A0oJkPkgLAAA</vt:lpwstr>
  </property>
  <property fmtid="{D5CDD505-2E9C-101B-9397-08002B2CF9AE}" pid="42" name="x1ye=5">
    <vt:lpwstr>3vgbJTl5HE/5kEhZoCISFnFxkPXub8KPWZLUoJfKkOAE8l6CGpW02ojL/ae0pMLVw6Fn6bI+9V5IeeRkh3Y3eisiUpSfG5b0iFTp/QxaiyeKMXeUc2hSZ7bTGvJeR2SxqsKNpzMElJEhzJYx37WtXrm5SYftPifYDA6a8w3vXqKErIczRkWkfoWzAOjXCQwqL9tOUhHpjyU2eOn5dPt/BsUckmpd95J6JavAUpDJP8Wa/RC+Zn4d5enfJqqqS9x</vt:lpwstr>
  </property>
  <property fmtid="{D5CDD505-2E9C-101B-9397-08002B2CF9AE}" pid="43" name="x1ye=6">
    <vt:lpwstr>VWeGkkYlhSfwCwnOzbet1SRqHO72Kst3L6+7kXg/0gEANgdKP57Mm5pVQoq+3Wxbz9aoInAJCSglTbrAXCb6RzwNfx3UYndnV/EPp0dWG6yTS83R2mmXoKCcH1TcZaxTxCNxaC1MVdboDQY+wMuO3a4nFyyr7sUOv/jEly7m/aUX7Nvrs5ey59Vk58e1PxXfr4MugWRyNPgoBAzcou3ja2kWgoMNmTttaBG52dU3BGHQucd/vdYdV0qRfvHiKKU</vt:lpwstr>
  </property>
  <property fmtid="{D5CDD505-2E9C-101B-9397-08002B2CF9AE}" pid="44" name="x1ye=7">
    <vt:lpwstr>Horf9el1SaaR9mod8WYyMGIpk/CGOApmohLzQMfTD+wiw4VupvdVofzV2PUG9Cq7vp4MMGjR2sU/NM3dWb4dm/ijOx/MpKNFO/SIN3dDBBy59MxM21LkVc1EnAKVWPnSlnJX3aHoLMgA8a7gbkcPjdXE/ACCVPupXXthrqQh4mTAj9cbtwd9NGcsQItUzhYvdt6r7kSNk+dg9+CesBHOP89pbkzgzQ7UJCqUbt1imsQa3NgeWfnkq/CX0LCBiNf</vt:lpwstr>
  </property>
  <property fmtid="{D5CDD505-2E9C-101B-9397-08002B2CF9AE}" pid="45" name="x1ye=8">
    <vt:lpwstr>bOH3TNFOcM+Bl+hfJP7gFVU++i2NfBrO5p2G6zsBAm2LCjLgdUiFnTUbbat4/aIGwM5/FxFkW6Zqp2czIbAP5PggsM80SYGCWT0z85DQ5OiMyJb76Cnm3NHm8qwRf6W6CyJo0E2INUO0g4sSwhbS2ZPFyHRSCVnMXeQxaeFiKSKfj+WKHLCwATgNNLSIKbH5h+ivNOMQOwTgRprKQGmw+a6kUVIqXR9cRBL9DUy/JqgSytwzZV1jJ975v6geExA</vt:lpwstr>
  </property>
  <property fmtid="{D5CDD505-2E9C-101B-9397-08002B2CF9AE}" pid="46" name="x1ye=9">
    <vt:lpwstr>njPWBQkWtXsNO0oill0LNviiQmX2RFVbOfg32K+qKGIF4GDNaQvzMbPzCeU54CFDCYj2Sf5OmGp5x2WaMIIIgZ7+bf7SX0IDOOv9oo0R4eI+UvvLfo598LoQufKKPQ9RlY1Z17jjthrRqPd+ft+3GeMTYCIBhizjkpteihMtwd/81vCFT6JBb3uwF/vNAmb8jf3iyDybsk5vU0mURS+Y9mKXuHt5G2N1hKC17vCt2HKUcUT+OfsjASO+/iUsR99</vt:lpwstr>
  </property>
</Properties>
</file>